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AAA" w:rsidRDefault="00033DF0">
      <w:pPr>
        <w:spacing w:before="297" w:line="315" w:lineRule="atLeast"/>
        <w:ind w:left="2064" w:right="162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000000"/>
        </w:rPr>
        <w:t xml:space="preserve">LAPORAN PENGERJAAN UJI KOMPETENSI KEJURUAN SMK MAHARDHIKA BATUJAJAR </w:t>
      </w:r>
    </w:p>
    <w:p w:rsidR="00762AAA" w:rsidRDefault="00033DF0">
      <w:pPr>
        <w:spacing w:before="24" w:after="294" w:line="292" w:lineRule="atLeast"/>
        <w:ind w:left="3161" w:right="-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000000"/>
        </w:rPr>
        <w:t xml:space="preserve">TAHUN PELAJARAN 2022-2023 </w:t>
      </w:r>
    </w:p>
    <w:p w:rsidR="00762AAA" w:rsidRDefault="00762AAA">
      <w:pPr>
        <w:sectPr w:rsidR="00762AAA">
          <w:pgSz w:w="12240" w:h="15840"/>
          <w:pgMar w:top="1120" w:right="1633" w:bottom="1120" w:left="1441" w:header="720" w:footer="720" w:gutter="0"/>
          <w:cols w:space="720"/>
        </w:sectPr>
      </w:pPr>
    </w:p>
    <w:p w:rsidR="00762AAA" w:rsidRDefault="00033DF0">
      <w:pPr>
        <w:spacing w:before="1" w:line="288" w:lineRule="atLeast"/>
        <w:ind w:right="-2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KOMPETENSI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KEAHLIAN  KELAS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pacing w:val="76"/>
          <w:sz w:val="22"/>
          <w:szCs w:val="22"/>
        </w:rPr>
        <w:t xml:space="preserve"> </w:t>
      </w:r>
    </w:p>
    <w:p w:rsidR="00762AAA" w:rsidRDefault="00033DF0">
      <w:p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NAMA LENGKAP </w:t>
      </w:r>
    </w:p>
    <w:p w:rsidR="00762AAA" w:rsidRDefault="00033DF0">
      <w:p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NIS </w:t>
      </w:r>
    </w:p>
    <w:p w:rsidR="00762AAA" w:rsidRDefault="00033DF0">
      <w:pPr>
        <w:spacing w:before="293" w:line="288" w:lineRule="atLeast"/>
        <w:ind w:right="48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PAKET SOAL JENIS APLIKASI   ALOKASI WAKTU </w:t>
      </w:r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Arial" w:eastAsia="Arial" w:hAnsi="Arial" w:cs="Arial"/>
          <w:color w:val="000000"/>
          <w:sz w:val="2"/>
          <w:szCs w:val="2"/>
        </w:rPr>
        <w:br w:type="column"/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Rekayasa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Perangkat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Lunak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</w:p>
    <w:p w:rsidR="00762AAA" w:rsidRDefault="00033DF0">
      <w:pPr>
        <w:numPr>
          <w:ilvl w:val="0"/>
          <w:numId w:val="1"/>
        </w:numPr>
        <w:spacing w:before="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F72F59">
        <w:rPr>
          <w:rFonts w:ascii="Calibri" w:eastAsia="Calibri" w:hAnsi="Calibri" w:cs="Calibri"/>
          <w:color w:val="000000"/>
          <w:sz w:val="22"/>
          <w:szCs w:val="22"/>
        </w:rPr>
        <w:t>XII RPL 2</w:t>
      </w:r>
    </w:p>
    <w:p w:rsidR="00762AAA" w:rsidRDefault="00FE1F4D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DILA NURALIFIA</w:t>
      </w:r>
    </w:p>
    <w:p w:rsidR="00762AAA" w:rsidRDefault="00033DF0">
      <w:pPr>
        <w:numPr>
          <w:ilvl w:val="0"/>
          <w:numId w:val="1"/>
        </w:num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FE1F4D">
        <w:rPr>
          <w:rFonts w:ascii="Calibri" w:eastAsia="Calibri" w:hAnsi="Calibri" w:cs="Calibri"/>
          <w:color w:val="000000"/>
          <w:sz w:val="22"/>
          <w:szCs w:val="22"/>
        </w:rPr>
        <w:t>202110357</w:t>
      </w:r>
    </w:p>
    <w:p w:rsidR="00762AAA" w:rsidRDefault="00033DF0">
      <w:pPr>
        <w:numPr>
          <w:ilvl w:val="0"/>
          <w:numId w:val="1"/>
        </w:numPr>
        <w:spacing w:before="31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 w:rsidR="00482D02">
        <w:rPr>
          <w:rFonts w:ascii="Calibri" w:eastAsia="Calibri" w:hAnsi="Calibri" w:cs="Calibri"/>
          <w:color w:val="000000"/>
          <w:sz w:val="22"/>
          <w:szCs w:val="22"/>
        </w:rPr>
        <w:t>Paket</w:t>
      </w:r>
      <w:proofErr w:type="spellEnd"/>
      <w:r w:rsidR="00482D02">
        <w:rPr>
          <w:rFonts w:ascii="Calibri" w:eastAsia="Calibri" w:hAnsi="Calibri" w:cs="Calibri"/>
          <w:color w:val="000000"/>
          <w:sz w:val="22"/>
          <w:szCs w:val="22"/>
        </w:rPr>
        <w:t xml:space="preserve"> 3 </w:t>
      </w:r>
      <w:proofErr w:type="spellStart"/>
      <w:r w:rsidR="00482D02">
        <w:rPr>
          <w:rFonts w:ascii="Calibri" w:eastAsia="Calibri" w:hAnsi="Calibri" w:cs="Calibri"/>
          <w:color w:val="000000"/>
          <w:sz w:val="22"/>
          <w:szCs w:val="22"/>
        </w:rPr>
        <w:t>Aplikasi</w:t>
      </w:r>
      <w:proofErr w:type="spellEnd"/>
      <w:r w:rsidR="00482D02"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 w:rsidR="00482D02">
        <w:rPr>
          <w:rFonts w:ascii="Calibri" w:eastAsia="Calibri" w:hAnsi="Calibri" w:cs="Calibri"/>
          <w:color w:val="000000"/>
          <w:sz w:val="22"/>
          <w:szCs w:val="22"/>
        </w:rPr>
        <w:t>Pengelolaan</w:t>
      </w:r>
      <w:proofErr w:type="spellEnd"/>
      <w:r w:rsidR="00482D02">
        <w:rPr>
          <w:rFonts w:ascii="Calibri" w:eastAsia="Calibri" w:hAnsi="Calibri" w:cs="Calibri"/>
          <w:color w:val="000000"/>
          <w:sz w:val="22"/>
          <w:szCs w:val="22"/>
        </w:rPr>
        <w:t xml:space="preserve"> Laundry</w:t>
      </w:r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Web </w:t>
      </w:r>
    </w:p>
    <w:p w:rsidR="00762AAA" w:rsidRDefault="00033DF0">
      <w:pPr>
        <w:numPr>
          <w:ilvl w:val="0"/>
          <w:numId w:val="1"/>
        </w:numPr>
        <w:spacing w:before="24" w:after="34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24 jam </w:t>
      </w:r>
    </w:p>
    <w:p w:rsidR="00762AAA" w:rsidRDefault="00762AAA">
      <w:pPr>
        <w:sectPr w:rsidR="00762AAA">
          <w:type w:val="continuous"/>
          <w:pgSz w:w="12240" w:h="15840"/>
          <w:pgMar w:top="1120" w:right="1782" w:bottom="1120" w:left="1441" w:header="720" w:footer="720" w:gutter="0"/>
          <w:cols w:num="2" w:space="720" w:equalWidth="0">
            <w:col w:w="2236" w:space="645"/>
            <w:col w:w="6137" w:space="0"/>
          </w:cols>
        </w:sectPr>
      </w:pPr>
    </w:p>
    <w:p w:rsidR="00762AAA" w:rsidRPr="00080901" w:rsidRDefault="00033DF0">
      <w:pPr>
        <w:numPr>
          <w:ilvl w:val="0"/>
          <w:numId w:val="2"/>
        </w:numPr>
        <w:spacing w:before="1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PENJADWALAN KEGIATAN </w:t>
      </w:r>
      <w:r>
        <w:rPr>
          <w:noProof/>
        </w:rPr>
        <w:drawing>
          <wp:anchor distT="0" distB="0" distL="114300" distR="114300" simplePos="0" relativeHeight="251657728" behindDoc="1" locked="1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-213360</wp:posOffset>
            </wp:positionV>
            <wp:extent cx="6019800" cy="50800"/>
            <wp:effectExtent l="0" t="0" r="0" b="635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1523"/>
        <w:gridCol w:w="622"/>
        <w:gridCol w:w="622"/>
        <w:gridCol w:w="623"/>
        <w:gridCol w:w="621"/>
        <w:gridCol w:w="622"/>
        <w:gridCol w:w="622"/>
        <w:gridCol w:w="622"/>
        <w:gridCol w:w="622"/>
        <w:gridCol w:w="633"/>
        <w:gridCol w:w="648"/>
        <w:gridCol w:w="1174"/>
      </w:tblGrid>
      <w:tr w:rsidR="00237F18" w:rsidTr="00237F18">
        <w:trPr>
          <w:trHeight w:val="742"/>
        </w:trPr>
        <w:tc>
          <w:tcPr>
            <w:tcW w:w="1523" w:type="dxa"/>
            <w:vMerge w:val="restart"/>
          </w:tcPr>
          <w:p w:rsidR="00237F18" w:rsidRPr="00F3033E" w:rsidRDefault="00237F18" w:rsidP="00BF6D93">
            <w:r w:rsidRPr="00F3033E">
              <w:t>KEGIATAN</w:t>
            </w:r>
          </w:p>
        </w:tc>
        <w:tc>
          <w:tcPr>
            <w:tcW w:w="7431" w:type="dxa"/>
            <w:gridSpan w:val="11"/>
          </w:tcPr>
          <w:p w:rsidR="00237F18" w:rsidRDefault="00237F18" w:rsidP="00237F18">
            <w:pPr>
              <w:spacing w:before="24" w:line="268" w:lineRule="atLeast"/>
              <w:ind w:right="-200"/>
              <w:jc w:val="center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Alokasi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alibri"/>
                <w:sz w:val="22"/>
                <w:szCs w:val="22"/>
              </w:rPr>
              <w:t>waktu</w:t>
            </w:r>
            <w:proofErr w:type="spellEnd"/>
          </w:p>
        </w:tc>
      </w:tr>
      <w:tr w:rsidR="003560FA" w:rsidTr="003560FA">
        <w:trPr>
          <w:trHeight w:val="589"/>
        </w:trPr>
        <w:tc>
          <w:tcPr>
            <w:tcW w:w="1523" w:type="dxa"/>
            <w:vMerge/>
          </w:tcPr>
          <w:p w:rsidR="003560FA" w:rsidRPr="00F3033E" w:rsidRDefault="003560FA" w:rsidP="00BF6D93"/>
        </w:tc>
        <w:tc>
          <w:tcPr>
            <w:tcW w:w="2488" w:type="dxa"/>
            <w:gridSpan w:val="4"/>
            <w:shd w:val="clear" w:color="auto" w:fill="FBD4B4" w:themeFill="accent6" w:themeFillTint="66"/>
          </w:tcPr>
          <w:p w:rsidR="003560FA" w:rsidRDefault="003560FA" w:rsidP="00F17535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Januari</w:t>
            </w:r>
            <w:proofErr w:type="spellEnd"/>
          </w:p>
        </w:tc>
        <w:tc>
          <w:tcPr>
            <w:tcW w:w="2488" w:type="dxa"/>
            <w:gridSpan w:val="4"/>
            <w:shd w:val="clear" w:color="auto" w:fill="4F81BD" w:themeFill="accent1"/>
          </w:tcPr>
          <w:p w:rsidR="003560FA" w:rsidRDefault="003560FA" w:rsidP="00F17535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febuari</w:t>
            </w:r>
            <w:proofErr w:type="spellEnd"/>
          </w:p>
        </w:tc>
        <w:tc>
          <w:tcPr>
            <w:tcW w:w="1281" w:type="dxa"/>
            <w:gridSpan w:val="2"/>
            <w:shd w:val="clear" w:color="auto" w:fill="B2A1C7" w:themeFill="accent4" w:themeFillTint="99"/>
          </w:tcPr>
          <w:p w:rsidR="003560FA" w:rsidRDefault="003560FA" w:rsidP="00F17535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maret</w:t>
            </w:r>
            <w:proofErr w:type="spellEnd"/>
          </w:p>
        </w:tc>
        <w:tc>
          <w:tcPr>
            <w:tcW w:w="1174" w:type="dxa"/>
            <w:vMerge w:val="restart"/>
            <w:shd w:val="clear" w:color="auto" w:fill="B6DDE8" w:themeFill="accent5" w:themeFillTint="66"/>
          </w:tcPr>
          <w:p w:rsidR="003560FA" w:rsidRDefault="003560FA" w:rsidP="00F17535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Keterangan</w:t>
            </w:r>
            <w:proofErr w:type="spellEnd"/>
          </w:p>
        </w:tc>
      </w:tr>
      <w:tr w:rsidR="003560FA" w:rsidTr="003560FA">
        <w:tc>
          <w:tcPr>
            <w:tcW w:w="1523" w:type="dxa"/>
          </w:tcPr>
          <w:p w:rsidR="003560FA" w:rsidRPr="00F3033E" w:rsidRDefault="003560FA" w:rsidP="00BF6D93">
            <w:proofErr w:type="spellStart"/>
            <w:r>
              <w:t>Tanggal</w:t>
            </w:r>
            <w:proofErr w:type="spellEnd"/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8-13</w:t>
            </w:r>
          </w:p>
        </w:tc>
        <w:tc>
          <w:tcPr>
            <w:tcW w:w="623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15-21</w:t>
            </w:r>
          </w:p>
        </w:tc>
        <w:tc>
          <w:tcPr>
            <w:tcW w:w="621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22-30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8-13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15-21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23-29</w:t>
            </w:r>
          </w:p>
        </w:tc>
        <w:tc>
          <w:tcPr>
            <w:tcW w:w="633" w:type="dxa"/>
            <w:shd w:val="clear" w:color="auto" w:fill="B2A1C7" w:themeFill="accent4" w:themeFillTint="99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48" w:type="dxa"/>
            <w:shd w:val="clear" w:color="auto" w:fill="B2A1C7" w:themeFill="accent4" w:themeFillTint="99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8-11</w:t>
            </w:r>
          </w:p>
        </w:tc>
        <w:tc>
          <w:tcPr>
            <w:tcW w:w="1174" w:type="dxa"/>
            <w:vMerge/>
            <w:shd w:val="clear" w:color="auto" w:fill="B6DDE8" w:themeFill="accent5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Analisa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Soal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Persiapan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Perangkat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Keras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Persiapan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Perangkat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Lunak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Perancangan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Algoritma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Desain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Bisnis</w:t>
            </w:r>
            <w:proofErr w:type="spellEnd"/>
            <w:r w:rsidRPr="00F3033E">
              <w:t xml:space="preserve"> Data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Implementasi</w:t>
            </w:r>
            <w:proofErr w:type="spellEnd"/>
            <w:r w:rsidRPr="00F3033E">
              <w:t xml:space="preserve"> Data </w:t>
            </w:r>
            <w:proofErr w:type="spellStart"/>
            <w:r w:rsidRPr="00F3033E">
              <w:t>Ke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Mysql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Desain</w:t>
            </w:r>
            <w:proofErr w:type="spellEnd"/>
            <w:r w:rsidRPr="00F3033E">
              <w:t xml:space="preserve"> UI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r w:rsidRPr="00F3033E">
              <w:t xml:space="preserve">coding </w:t>
            </w:r>
            <w:proofErr w:type="spellStart"/>
            <w:r w:rsidRPr="00F3033E">
              <w:t>Srtuktur</w:t>
            </w:r>
            <w:proofErr w:type="spellEnd"/>
            <w:r w:rsidRPr="00F3033E">
              <w:t xml:space="preserve"> HTML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FFFFFF" w:themeFill="background1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r w:rsidRPr="00F3033E">
              <w:t>Coding Style CSS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FFFFFF" w:themeFill="background1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BF6D93">
            <w:r w:rsidRPr="00F3033E">
              <w:t>Coding PHP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Uji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Aplikasi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Uji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Cetak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Struk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033DF0">
            <w:r w:rsidRPr="00F3033E">
              <w:t xml:space="preserve">UJI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lastRenderedPageBreak/>
              <w:t>Buat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Laporan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  <w:vAlign w:val="bottom"/>
          </w:tcPr>
          <w:p w:rsidR="00237F18" w:rsidRDefault="00237F1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 xml:space="preserve">Upload </w:t>
            </w:r>
            <w:proofErr w:type="spellStart"/>
            <w:r>
              <w:rPr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Hosting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  <w:vAlign w:val="bottom"/>
          </w:tcPr>
          <w:p w:rsidR="00237F18" w:rsidRDefault="00237F18">
            <w:pPr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Dokumentasi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</w:tbl>
    <w:p w:rsidR="00762AAA" w:rsidRPr="00080901" w:rsidRDefault="00762AAA">
      <w:pPr>
        <w:spacing w:before="24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3"/>
        </w:numPr>
        <w:spacing w:before="1469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PERSIAPAN PERANGKAT KERAS </w:t>
      </w:r>
    </w:p>
    <w:p w:rsidR="0005332C" w:rsidRPr="00080901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 xml:space="preserve">Processor </w:t>
      </w:r>
      <w:proofErr w:type="spellStart"/>
      <w:r w:rsidRPr="00080901">
        <w:rPr>
          <w:rFonts w:eastAsia="Calibri"/>
          <w:sz w:val="22"/>
          <w:szCs w:val="22"/>
        </w:rPr>
        <w:t>IntelCore</w:t>
      </w:r>
      <w:proofErr w:type="spellEnd"/>
      <w:r w:rsidRPr="00080901">
        <w:rPr>
          <w:rFonts w:eastAsia="Calibri"/>
          <w:sz w:val="22"/>
          <w:szCs w:val="22"/>
        </w:rPr>
        <w:t xml:space="preserve"> Duo CPU E7500</w:t>
      </w:r>
      <w:r w:rsidR="00080901" w:rsidRPr="00080901">
        <w:rPr>
          <w:rFonts w:eastAsia="Calibri"/>
          <w:sz w:val="22"/>
          <w:szCs w:val="22"/>
        </w:rPr>
        <w:t xml:space="preserve"> @</w:t>
      </w:r>
      <w:r w:rsidRPr="00080901">
        <w:rPr>
          <w:rFonts w:eastAsia="Calibri"/>
          <w:sz w:val="22"/>
          <w:szCs w:val="22"/>
        </w:rPr>
        <w:t xml:space="preserve"> 2.93 GHz 2.92 GHz</w:t>
      </w:r>
    </w:p>
    <w:p w:rsidR="0005332C" w:rsidRPr="00080901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RAM 6 GB</w:t>
      </w:r>
    </w:p>
    <w:p w:rsidR="0005332C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Monitor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Keyboard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Mouse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Casing CPU</w:t>
      </w:r>
    </w:p>
    <w:p w:rsidR="00762AAA" w:rsidRPr="00080901" w:rsidRDefault="00033DF0">
      <w:pPr>
        <w:numPr>
          <w:ilvl w:val="0"/>
          <w:numId w:val="4"/>
        </w:numPr>
        <w:spacing w:before="147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PERSIAPAN PERANGKAT LUNAK </w:t>
      </w:r>
    </w:p>
    <w:p w:rsidR="00762AAA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Visual Studio Code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Sublime Text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XAMPP Control Panel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sz w:val="22"/>
          <w:szCs w:val="22"/>
        </w:rPr>
        <w:t>Balsamiq</w:t>
      </w:r>
      <w:proofErr w:type="spellEnd"/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sz w:val="22"/>
          <w:szCs w:val="22"/>
        </w:rPr>
        <w:t>Astah</w:t>
      </w:r>
      <w:proofErr w:type="spellEnd"/>
      <w:r w:rsidRPr="00080901">
        <w:rPr>
          <w:rFonts w:eastAsia="Calibri"/>
          <w:sz w:val="22"/>
          <w:szCs w:val="22"/>
        </w:rPr>
        <w:t xml:space="preserve"> Pro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Chrome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Microsoft Word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Microsoft Excel  </w:t>
      </w:r>
    </w:p>
    <w:p w:rsidR="00080901" w:rsidRDefault="00080901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080901" w:rsidRDefault="00080901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Pr="00080901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5"/>
        </w:numPr>
        <w:spacing w:before="147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ALGORITMA APLIKASI </w:t>
      </w:r>
    </w:p>
    <w:p w:rsidR="00762AAA" w:rsidRDefault="00762AAA">
      <w:pPr>
        <w:spacing w:before="20" w:line="268" w:lineRule="atLeast"/>
        <w:ind w:left="428" w:right="-200"/>
        <w:jc w:val="both"/>
        <w:rPr>
          <w:rFonts w:eastAsia="Calibri"/>
          <w:iCs/>
          <w:color w:val="000000"/>
          <w:sz w:val="22"/>
          <w:szCs w:val="22"/>
          <w:lang w:bidi="id-ID"/>
        </w:rPr>
      </w:pPr>
    </w:p>
    <w:p w:rsidR="004F5AC4" w:rsidRPr="004F5AC4" w:rsidRDefault="004F5AC4">
      <w:pPr>
        <w:spacing w:before="20" w:line="268" w:lineRule="atLeast"/>
        <w:ind w:left="428" w:right="-200"/>
        <w:jc w:val="both"/>
        <w:rPr>
          <w:rFonts w:eastAsia="Calibri"/>
          <w:b/>
          <w:iCs/>
          <w:color w:val="000000"/>
          <w:sz w:val="22"/>
          <w:szCs w:val="22"/>
          <w:lang w:bidi="id-ID"/>
        </w:rPr>
      </w:pPr>
      <w:r w:rsidRPr="004F5AC4">
        <w:rPr>
          <w:rFonts w:eastAsia="Calibri"/>
          <w:b/>
          <w:iCs/>
          <w:color w:val="000000"/>
          <w:sz w:val="22"/>
          <w:szCs w:val="22"/>
          <w:lang w:bidi="id-ID"/>
        </w:rPr>
        <w:t>Activity Diagram</w:t>
      </w:r>
    </w:p>
    <w:p w:rsidR="004F5AC4" w:rsidRDefault="004F5AC4">
      <w:pPr>
        <w:spacing w:before="20" w:line="268" w:lineRule="atLeast"/>
        <w:ind w:left="428" w:right="-200"/>
        <w:jc w:val="both"/>
        <w:rPr>
          <w:rFonts w:eastAsia="Calibri"/>
          <w:iCs/>
          <w:color w:val="000000"/>
          <w:sz w:val="22"/>
          <w:szCs w:val="22"/>
          <w:lang w:bidi="id-ID"/>
        </w:rPr>
      </w:pPr>
    </w:p>
    <w:p w:rsidR="004F5AC4" w:rsidRPr="00F9499D" w:rsidRDefault="004F5AC4" w:rsidP="00F9499D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BE708A" w:rsidRDefault="004F5AC4" w:rsidP="00BE708A">
      <w:pPr>
        <w:pStyle w:val="ListParagraph"/>
        <w:keepNext/>
        <w:spacing w:before="20" w:line="268" w:lineRule="atLeast"/>
        <w:ind w:left="0" w:right="-200"/>
        <w:jc w:val="right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145375A9" wp14:editId="60D5931C">
            <wp:extent cx="5820410" cy="460946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D" w:rsidRP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 xml:space="preserve">Login </w:t>
      </w:r>
    </w:p>
    <w:p w:rsidR="006A7B14" w:rsidRDefault="006A7B14" w:rsidP="006A7B14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4C7472" w:rsidRDefault="006A7B14" w:rsidP="004C7472">
      <w:pPr>
        <w:pStyle w:val="ListParagraph"/>
        <w:keepNext/>
        <w:spacing w:before="20" w:line="268" w:lineRule="atLeast"/>
        <w:ind w:left="788" w:right="-200"/>
      </w:pPr>
      <w:r>
        <w:rPr>
          <w:rFonts w:eastAsia="Calibri"/>
          <w:noProof/>
          <w:sz w:val="22"/>
          <w:szCs w:val="22"/>
        </w:rPr>
        <w:lastRenderedPageBreak/>
        <w:drawing>
          <wp:inline distT="0" distB="0" distL="0" distR="0" wp14:anchorId="5A0FF628" wp14:editId="316348E1">
            <wp:extent cx="5295014" cy="339178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20" cy="33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4C7472" w:rsidRDefault="004C7472" w:rsidP="004C7472">
      <w:pPr>
        <w:pStyle w:val="Caption"/>
        <w:jc w:val="center"/>
        <w:rPr>
          <w:rFonts w:eastAsia="Calibri"/>
          <w:color w:val="000000" w:themeColor="text1"/>
          <w:sz w:val="22"/>
          <w:szCs w:val="22"/>
        </w:rPr>
      </w:pPr>
      <w:r w:rsidRPr="004C7472">
        <w:rPr>
          <w:color w:val="000000" w:themeColor="text1"/>
        </w:rPr>
        <w:t xml:space="preserve">Edit Outlet </w:t>
      </w:r>
    </w:p>
    <w:p w:rsidR="006A7B14" w:rsidRDefault="006A7B14" w:rsidP="006A7B14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6A7B14" w:rsidRDefault="006A7B14" w:rsidP="006A7B14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6A7B14" w:rsidRDefault="006A7B14" w:rsidP="004C7472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4C7472" w:rsidRDefault="006A7B14" w:rsidP="004C7472">
      <w:pPr>
        <w:pStyle w:val="ListParagraph"/>
        <w:keepNext/>
        <w:spacing w:before="20" w:line="268" w:lineRule="atLeast"/>
        <w:ind w:left="788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D7B4BC5" wp14:editId="3E16950A">
            <wp:extent cx="5241851" cy="41041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17" cy="41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Outlet </w:t>
      </w:r>
    </w:p>
    <w:p w:rsidR="00CC0E39" w:rsidRDefault="00CC0E39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CC0E39" w:rsidRPr="004C7472" w:rsidRDefault="00CC0E39" w:rsidP="004C7472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5487E1E9" wp14:editId="7BF29317">
            <wp:extent cx="5996763" cy="444417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000000" w:themeColor="text1"/>
          <w:sz w:val="22"/>
          <w:szCs w:val="22"/>
        </w:rPr>
      </w:pPr>
      <w:r w:rsidRPr="004C7472">
        <w:rPr>
          <w:color w:val="000000" w:themeColor="text1"/>
        </w:rPr>
        <w:t xml:space="preserve">Edit </w:t>
      </w:r>
      <w:proofErr w:type="spellStart"/>
      <w:r w:rsidRPr="004C7472">
        <w:rPr>
          <w:color w:val="000000" w:themeColor="text1"/>
        </w:rPr>
        <w:t>Paket</w:t>
      </w:r>
      <w:proofErr w:type="spellEnd"/>
      <w:r w:rsidRPr="004C7472">
        <w:rPr>
          <w:color w:val="000000" w:themeColor="text1"/>
        </w:rPr>
        <w:t xml:space="preserve"> </w:t>
      </w: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Default="00CC0E39" w:rsidP="004C7472">
      <w:pPr>
        <w:pStyle w:val="ListParagraph"/>
        <w:spacing w:before="20" w:line="268" w:lineRule="atLeast"/>
        <w:ind w:left="1080"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2D7E790E" wp14:editId="67F6D737">
            <wp:extent cx="5992638" cy="30575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638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</w:t>
      </w:r>
      <w:proofErr w:type="spellStart"/>
      <w:r w:rsidRPr="004C7472">
        <w:rPr>
          <w:color w:val="auto"/>
        </w:rPr>
        <w:t>Paket</w:t>
      </w:r>
      <w:proofErr w:type="spellEnd"/>
      <w:r w:rsidRPr="004C7472">
        <w:rPr>
          <w:color w:val="auto"/>
        </w:rPr>
        <w:t xml:space="preserve"> </w:t>
      </w: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Pr="004C7472" w:rsidRDefault="00CC0E39" w:rsidP="004C7472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484A3932" wp14:editId="628113E5">
            <wp:extent cx="5820410" cy="444754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sz w:val="22"/>
          <w:szCs w:val="22"/>
        </w:rPr>
      </w:pPr>
      <w:r w:rsidRPr="004C7472">
        <w:rPr>
          <w:color w:val="auto"/>
        </w:rPr>
        <w:t xml:space="preserve">Edit </w:t>
      </w:r>
      <w:proofErr w:type="spellStart"/>
      <w:r w:rsidRPr="004C7472">
        <w:rPr>
          <w:color w:val="auto"/>
        </w:rPr>
        <w:t>Pelanggan</w:t>
      </w:r>
      <w:proofErr w:type="spellEnd"/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7823D3CC" wp14:editId="118129BB">
            <wp:extent cx="5816389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</w:t>
      </w:r>
      <w:proofErr w:type="spellStart"/>
      <w:r w:rsidRPr="004C7472">
        <w:rPr>
          <w:color w:val="auto"/>
        </w:rPr>
        <w:t>Pelanggan</w:t>
      </w:r>
      <w:proofErr w:type="spellEnd"/>
      <w:r w:rsidRPr="004C7472">
        <w:rPr>
          <w:color w:val="auto"/>
        </w:rPr>
        <w:t xml:space="preserve"> </w:t>
      </w:r>
    </w:p>
    <w:p w:rsidR="00CC0E39" w:rsidRPr="002A5167" w:rsidRDefault="00CC0E39" w:rsidP="002A5167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2A5167" w:rsidRDefault="00CC0E39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15DD7D4B" wp14:editId="6D1C60EA">
            <wp:extent cx="5820410" cy="44475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r w:rsidRPr="002A5167">
        <w:rPr>
          <w:color w:val="auto"/>
        </w:rPr>
        <w:t xml:space="preserve">Edit </w:t>
      </w:r>
      <w:proofErr w:type="spellStart"/>
      <w:r w:rsidRPr="002A5167">
        <w:rPr>
          <w:color w:val="auto"/>
        </w:rPr>
        <w:t>Pengguna</w:t>
      </w:r>
      <w:proofErr w:type="spellEnd"/>
      <w:r w:rsidRPr="002A5167">
        <w:rPr>
          <w:color w:val="auto"/>
        </w:rPr>
        <w:t xml:space="preserve"> </w:t>
      </w:r>
    </w:p>
    <w:p w:rsidR="002A5167" w:rsidRDefault="00CC0E39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756F7649" wp14:editId="5019CFFF">
            <wp:extent cx="5810250" cy="311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2A5167">
        <w:rPr>
          <w:color w:val="auto"/>
        </w:rPr>
        <w:t>Hapus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Pengguna</w:t>
      </w:r>
      <w:proofErr w:type="spellEnd"/>
      <w:r w:rsidRPr="002A5167">
        <w:rPr>
          <w:color w:val="auto"/>
        </w:rPr>
        <w:t xml:space="preserve"> </w:t>
      </w:r>
    </w:p>
    <w:p w:rsidR="00CC0E39" w:rsidRDefault="00CC0E39" w:rsidP="002A5167">
      <w:pPr>
        <w:pStyle w:val="ListParagraph"/>
        <w:spacing w:before="20" w:line="268" w:lineRule="atLeast"/>
        <w:ind w:left="1080" w:right="-200"/>
        <w:rPr>
          <w:rFonts w:eastAsia="Calibri"/>
          <w:sz w:val="22"/>
          <w:szCs w:val="22"/>
        </w:rPr>
      </w:pPr>
    </w:p>
    <w:p w:rsidR="002A5167" w:rsidRDefault="006F7771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lastRenderedPageBreak/>
        <w:drawing>
          <wp:inline distT="0" distB="0" distL="0" distR="0" wp14:anchorId="47E6A2AE" wp14:editId="75FBC313">
            <wp:extent cx="5820410" cy="46094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71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Outlet</w:t>
      </w:r>
    </w:p>
    <w:p w:rsidR="006F7771" w:rsidRDefault="006F7771" w:rsidP="006F7771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6F7771" w:rsidRPr="002A5167" w:rsidRDefault="006F7771" w:rsidP="002A5167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2A5167" w:rsidRDefault="006F7771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4BC44C10" wp14:editId="44A6EE15">
            <wp:extent cx="587692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254" cy="30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Paket</w:t>
      </w:r>
      <w:proofErr w:type="spellEnd"/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keepNext/>
      </w:pPr>
      <w:r>
        <w:rPr>
          <w:rFonts w:eastAsia="Calibri"/>
          <w:noProof/>
        </w:rPr>
        <w:drawing>
          <wp:inline distT="0" distB="0" distL="0" distR="0" wp14:anchorId="76DFDC8B" wp14:editId="051CA4E7">
            <wp:extent cx="5819774" cy="417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1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Pelanggan</w:t>
      </w:r>
      <w:proofErr w:type="spellEnd"/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keepNext/>
      </w:pPr>
      <w:r>
        <w:rPr>
          <w:rFonts w:eastAsia="Calibri"/>
          <w:noProof/>
        </w:rPr>
        <w:drawing>
          <wp:inline distT="0" distB="0" distL="0" distR="0" wp14:anchorId="17090D59" wp14:editId="5151CB59">
            <wp:extent cx="5819774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Pr="002A5167" w:rsidRDefault="002A5167" w:rsidP="002A5167">
      <w:pPr>
        <w:pStyle w:val="Caption"/>
        <w:jc w:val="center"/>
        <w:rPr>
          <w:rFonts w:eastAsia="Calibri"/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Pengguna</w:t>
      </w:r>
      <w:proofErr w:type="spellEnd"/>
    </w:p>
    <w:p w:rsidR="006A7B14" w:rsidRDefault="006A7B14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BE708A">
      <w:pPr>
        <w:pStyle w:val="ListParagraph"/>
        <w:keepNext/>
        <w:spacing w:before="20" w:line="268" w:lineRule="atLeast"/>
        <w:ind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30DE5D9" wp14:editId="37377599">
            <wp:extent cx="5819775" cy="403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0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Transaksi</w:t>
      </w:r>
      <w:proofErr w:type="spellEnd"/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keepNext/>
        <w:ind w:left="720"/>
      </w:pPr>
      <w:r>
        <w:rPr>
          <w:rFonts w:eastAsia="Calibri"/>
          <w:noProof/>
        </w:rPr>
        <w:drawing>
          <wp:inline distT="0" distB="0" distL="0" distR="0" wp14:anchorId="2C5D845D" wp14:editId="1AAB9FA8">
            <wp:extent cx="5817887" cy="3305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3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proofErr w:type="spellStart"/>
      <w:r w:rsidRPr="00BE708A">
        <w:rPr>
          <w:color w:val="auto"/>
        </w:rPr>
        <w:t>Konfirmasi</w:t>
      </w:r>
      <w:proofErr w:type="spellEnd"/>
      <w:r w:rsidRPr="00BE708A">
        <w:rPr>
          <w:color w:val="auto"/>
        </w:rPr>
        <w:t xml:space="preserve"> </w:t>
      </w:r>
      <w:proofErr w:type="spellStart"/>
      <w:r w:rsidRPr="00BE708A">
        <w:rPr>
          <w:color w:val="auto"/>
        </w:rPr>
        <w:t>Transaksi</w:t>
      </w:r>
      <w:proofErr w:type="spellEnd"/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keepNext/>
      </w:pPr>
      <w:r>
        <w:rPr>
          <w:rFonts w:eastAsia="Calibri"/>
          <w:noProof/>
        </w:rPr>
        <w:drawing>
          <wp:inline distT="0" distB="0" distL="0" distR="0" wp14:anchorId="4ECD2909" wp14:editId="2FAC14F6">
            <wp:extent cx="5819775" cy="3943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9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>Logout</w:t>
      </w: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Pr="00BE708A" w:rsidRDefault="00BE708A" w:rsidP="00BE708A">
      <w:pPr>
        <w:rPr>
          <w:rFonts w:eastAsia="Calibri"/>
        </w:rPr>
      </w:pPr>
    </w:p>
    <w:p w:rsidR="00762AAA" w:rsidRPr="00BE708A" w:rsidRDefault="00033DF0" w:rsidP="00BE708A">
      <w:pPr>
        <w:pStyle w:val="ListParagraph"/>
        <w:numPr>
          <w:ilvl w:val="0"/>
          <w:numId w:val="5"/>
        </w:numPr>
        <w:spacing w:before="892" w:line="268" w:lineRule="atLeast"/>
        <w:ind w:right="-200"/>
        <w:jc w:val="both"/>
        <w:rPr>
          <w:rFonts w:eastAsia="Calibri"/>
          <w:sz w:val="22"/>
          <w:szCs w:val="22"/>
        </w:rPr>
      </w:pPr>
      <w:r w:rsidRPr="00BE708A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DESAIN BASIS DATA </w:t>
      </w:r>
    </w:p>
    <w:p w:rsidR="00BE708A" w:rsidRPr="00BE708A" w:rsidRDefault="00BE708A" w:rsidP="00BE708A">
      <w:pPr>
        <w:spacing w:before="892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BE708A" w:rsidRDefault="00BE708A" w:rsidP="00BE708A">
      <w:pPr>
        <w:pStyle w:val="ListParagraph"/>
        <w:keepNext/>
        <w:spacing w:before="892" w:line="268" w:lineRule="atLeast"/>
        <w:ind w:left="0" w:right="-200"/>
        <w:jc w:val="both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1E461A4" wp14:editId="21828C73">
            <wp:extent cx="6067425" cy="4233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87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 xml:space="preserve">Class Diagram </w:t>
      </w:r>
    </w:p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Pr="00BE708A" w:rsidRDefault="00BE708A" w:rsidP="00BE708A"/>
    <w:p w:rsidR="00BE708A" w:rsidRPr="00BE708A" w:rsidRDefault="00BE708A" w:rsidP="00BE708A">
      <w:pPr>
        <w:rPr>
          <w:rFonts w:eastAsia="Calibri"/>
        </w:rPr>
      </w:pPr>
    </w:p>
    <w:p w:rsidR="000F55A6" w:rsidRPr="000F55A6" w:rsidRDefault="00033DF0" w:rsidP="000F55A6">
      <w:pPr>
        <w:numPr>
          <w:ilvl w:val="0"/>
          <w:numId w:val="7"/>
        </w:numPr>
        <w:spacing w:before="767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DUMMY DATA </w:t>
      </w:r>
    </w:p>
    <w:p w:rsidR="000F55A6" w:rsidRDefault="000F55A6" w:rsidP="000F55A6">
      <w:pPr>
        <w:spacing w:before="767" w:line="268" w:lineRule="atLeast"/>
        <w:ind w:left="428" w:right="-200"/>
        <w:jc w:val="both"/>
        <w:rPr>
          <w:rFonts w:eastAsia="Calibri"/>
          <w:bCs/>
          <w:color w:val="000000"/>
          <w:sz w:val="22"/>
          <w:szCs w:val="22"/>
        </w:rPr>
      </w:pPr>
      <w:r>
        <w:rPr>
          <w:rFonts w:eastAsia="Calibri"/>
          <w:bCs/>
          <w:color w:val="000000"/>
          <w:sz w:val="22"/>
          <w:szCs w:val="22"/>
        </w:rPr>
        <w:t>Data user</w:t>
      </w:r>
    </w:p>
    <w:p w:rsidR="000F55A6" w:rsidRDefault="00F72F59" w:rsidP="000F55A6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sz w:val="22"/>
          <w:szCs w:val="22"/>
        </w:rPr>
        <mc:AlternateContent>
          <mc:Choice Requires="wpc">
            <w:drawing>
              <wp:inline distT="0" distB="0" distL="0" distR="0">
                <wp:extent cx="3583305" cy="778510"/>
                <wp:effectExtent l="0" t="0" r="55245" b="59690"/>
                <wp:docPr id="268" name="Canvas 2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28575" y="19050"/>
                            <a:ext cx="4597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id_user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514350" y="19050"/>
                            <a:ext cx="69278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nama_user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238885" y="19050"/>
                            <a:ext cx="61976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username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934845" y="19050"/>
                            <a:ext cx="5949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password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2544445" y="19050"/>
                            <a:ext cx="56451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outlet_id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145155" y="19050"/>
                            <a:ext cx="24447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role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28575" y="210185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514350" y="210185"/>
                            <a:ext cx="3898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E1F4D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admin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7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238885" y="210185"/>
                            <a:ext cx="3898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E1F4D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admin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934845" y="210185"/>
                            <a:ext cx="2794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md5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2544445" y="21018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3145155" y="210185"/>
                            <a:ext cx="3898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admin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28575" y="401320"/>
                            <a:ext cx="7747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514350" y="401320"/>
                            <a:ext cx="2901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E1F4D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kasir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238885" y="401320"/>
                            <a:ext cx="2901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kasir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934845" y="401320"/>
                            <a:ext cx="2794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md5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2544445" y="401320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3145155" y="401320"/>
                            <a:ext cx="29019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kasir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28575" y="59245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14350" y="592455"/>
                            <a:ext cx="3987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E1F4D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owner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238885" y="592455"/>
                            <a:ext cx="3987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E1F4D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owner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934845" y="592455"/>
                            <a:ext cx="27940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md5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544445" y="592455"/>
                            <a:ext cx="15494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3145155" y="592455"/>
                            <a:ext cx="39878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2F59" w:rsidRDefault="00F72F59"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owner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485775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21031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90627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251587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311658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Line 179"/>
                        <wps:cNvCnPr/>
                        <wps:spPr bwMode="auto">
                          <a:xfrm>
                            <a:off x="9525" y="0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3573780" y="0"/>
                            <a:ext cx="9525" cy="63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182"/>
                        <wps:cNvCnPr/>
                        <wps:spPr bwMode="auto">
                          <a:xfrm>
                            <a:off x="9525" y="191135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9525" y="191135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Line 184"/>
                        <wps:cNvCnPr/>
                        <wps:spPr bwMode="auto">
                          <a:xfrm>
                            <a:off x="9525" y="382270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9525" y="382270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Line 186"/>
                        <wps:cNvCnPr/>
                        <wps:spPr bwMode="auto">
                          <a:xfrm>
                            <a:off x="9525" y="573405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525" y="573405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Line 188"/>
                        <wps:cNvCnPr/>
                        <wps:spPr bwMode="auto">
                          <a:xfrm>
                            <a:off x="0" y="0"/>
                            <a:ext cx="0" cy="7740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5" cy="77406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190"/>
                        <wps:cNvCnPr/>
                        <wps:spPr bwMode="auto">
                          <a:xfrm>
                            <a:off x="485775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485775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192"/>
                        <wps:cNvCnPr/>
                        <wps:spPr bwMode="auto">
                          <a:xfrm>
                            <a:off x="121031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21031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194"/>
                        <wps:cNvCnPr/>
                        <wps:spPr bwMode="auto">
                          <a:xfrm>
                            <a:off x="190627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0627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Line 196"/>
                        <wps:cNvCnPr/>
                        <wps:spPr bwMode="auto">
                          <a:xfrm>
                            <a:off x="251587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251587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198"/>
                        <wps:cNvCnPr/>
                        <wps:spPr bwMode="auto">
                          <a:xfrm>
                            <a:off x="311658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311658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00"/>
                        <wps:cNvCnPr/>
                        <wps:spPr bwMode="auto">
                          <a:xfrm>
                            <a:off x="9525" y="764540"/>
                            <a:ext cx="357378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9525" y="764540"/>
                            <a:ext cx="357378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Line 202"/>
                        <wps:cNvCnPr/>
                        <wps:spPr bwMode="auto">
                          <a:xfrm>
                            <a:off x="3573780" y="9525"/>
                            <a:ext cx="0" cy="7645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3573780" y="9525"/>
                            <a:ext cx="9525" cy="7645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204"/>
                        <wps:cNvCnPr/>
                        <wps:spPr bwMode="auto">
                          <a:xfrm>
                            <a:off x="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206"/>
                        <wps:cNvCnPr/>
                        <wps:spPr bwMode="auto">
                          <a:xfrm>
                            <a:off x="485775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485775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208"/>
                        <wps:cNvCnPr/>
                        <wps:spPr bwMode="auto">
                          <a:xfrm>
                            <a:off x="121031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21031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Line 210"/>
                        <wps:cNvCnPr/>
                        <wps:spPr bwMode="auto">
                          <a:xfrm>
                            <a:off x="190627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90627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212"/>
                        <wps:cNvCnPr/>
                        <wps:spPr bwMode="auto">
                          <a:xfrm>
                            <a:off x="251587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251587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Line 214"/>
                        <wps:cNvCnPr/>
                        <wps:spPr bwMode="auto">
                          <a:xfrm>
                            <a:off x="311658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311658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216"/>
                        <wps:cNvCnPr/>
                        <wps:spPr bwMode="auto">
                          <a:xfrm>
                            <a:off x="3573780" y="77406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3573780" y="77406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218"/>
                        <wps:cNvCnPr/>
                        <wps:spPr bwMode="auto">
                          <a:xfrm>
                            <a:off x="3583305" y="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3583305" y="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220"/>
                        <wps:cNvCnPr/>
                        <wps:spPr bwMode="auto">
                          <a:xfrm>
                            <a:off x="3583305" y="19113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3583305" y="19113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22"/>
                        <wps:cNvCnPr/>
                        <wps:spPr bwMode="auto">
                          <a:xfrm>
                            <a:off x="3583305" y="38227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583305" y="38227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224"/>
                        <wps:cNvCnPr/>
                        <wps:spPr bwMode="auto">
                          <a:xfrm>
                            <a:off x="3583305" y="573405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3583305" y="57340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Line 226"/>
                        <wps:cNvCnPr/>
                        <wps:spPr bwMode="auto">
                          <a:xfrm>
                            <a:off x="3583305" y="764540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583305" y="76454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DAD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8" o:spid="_x0000_s1026" editas="canvas" style="width:282.15pt;height:61.3pt;mso-position-horizontal-relative:char;mso-position-vertical-relative:line" coordsize="35833,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833;height:7785;visibility:visible;mso-wrap-style:square">
                  <v:fill o:detectmouseclick="t"/>
                  <v:path o:connecttype="none"/>
                </v:shape>
                <v:rect id="Rectangle 149" o:spid="_x0000_s1028" style="position:absolute;left:285;top:190;width:459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IVKb8A&#10;AADcAAAADwAAAGRycy9kb3ducmV2LnhtbERPzYrCMBC+L/gOYQRva6qHpds1igiCLl6s+wBDM/3B&#10;ZFKSaOvbG0HY23x8v7PajNaIO/nQOVawmGcgiCunO24U/F32nzmIEJE1Gsek4EEBNuvJxwoL7QY+&#10;072MjUghHApU0MbYF1KGqiWLYe564sTVzluMCfpGao9DCrdGLrPsS1rsODW02NOupepa3qwCeSn3&#10;Q14an7nfZX0yx8O5JqfUbDpuf0BEGuO/+O0+6DQ//4bXM+kC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8hUp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72F59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id_user</w:t>
                        </w:r>
                        <w:proofErr w:type="spellEnd"/>
                      </w:p>
                    </w:txbxContent>
                  </v:textbox>
                </v:rect>
                <v:rect id="Rectangle 150" o:spid="_x0000_s1029" style="position:absolute;left:5143;top:190;width:692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EqacMA&#10;AADcAAAADwAAAGRycy9kb3ducmV2LnhtbESPT2sCMRDF70K/Q5hCb5qth6Jbo5SCoMWLqx9g2Mz+&#10;oclkSVJ3/fadg+Bthvfmvd9sdpN36kYx9YENvC8KUMR1sD23Bq6X/XwFKmVkiy4wGbhTgt32ZbbB&#10;0oaRz3SrcqskhFOJBrqch1LrVHfkMS3CQCxaE6LHLGtstY04Srh3elkUH9pjz9LQ4UDfHdW/1Z83&#10;oC/VflxVLhbhZ9mc3PFwbigY8/Y6fX2CyjTlp/lxfbCCvxZ8eUYm0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EqacMAAADcAAAADwAAAAAAAAAAAAAAAACYAgAAZHJzL2Rv&#10;d25yZXYueG1sUEsFBgAAAAAEAAQA9QAAAIgDAAAAAA==&#10;" filled="f" stroked="f">
                  <v:textbox style="mso-fit-shape-to-text:t" inset="0,0,0,0">
                    <w:txbxContent>
                      <w:p w:rsidR="00F72F59" w:rsidRDefault="00F72F59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nama_user</w:t>
                        </w:r>
                        <w:proofErr w:type="spellEnd"/>
                      </w:p>
                    </w:txbxContent>
                  </v:textbox>
                </v:rect>
                <v:rect id="Rectangle 151" o:spid="_x0000_s1030" style="position:absolute;left:12388;top:190;width:619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2P8r8A&#10;AADcAAAADwAAAGRycy9kb3ducmV2LnhtbERPzYrCMBC+L/gOYQRva6qHxa1GEUHQxYvVBxia6Q8m&#10;k5JEW9/eCMLe5uP7ndVmsEY8yIfWsYLZNANBXDrdcq3getl/L0CEiKzROCYFTwqwWY++Vphr1/OZ&#10;HkWsRQrhkKOCJsYulzKUDVkMU9cRJ65y3mJM0NdSe+xTuDVynmU/0mLLqaHBjnYNlbfibhXIS7Hv&#10;F4XxmfubVydzPJwrckpNxsN2CSLSEP/FH/dBp/m/M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XY/y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72F59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username</w:t>
                        </w:r>
                        <w:proofErr w:type="gramEnd"/>
                      </w:p>
                    </w:txbxContent>
                  </v:textbox>
                </v:rect>
                <v:rect id="Rectangle 152" o:spid="_x0000_s1031" style="position:absolute;left:19348;top:190;width:59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Rhb8A&#10;AADcAAAADwAAAGRycy9kb3ducmV2LnhtbERPzYrCMBC+C/sOYRa8aWoPi1uNIoKgixerDzA00x9M&#10;JiWJtvv2G0HY23x8v7PejtaIJ/nQOVawmGcgiCunO24U3K6H2RJEiMgajWNS8EsBtpuPyRoL7Qa+&#10;0LOMjUghHApU0MbYF1KGqiWLYe564sTVzluMCfpGao9DCrdG5ln2JS12nBpa7GnfUnUvH1aBvJaH&#10;YVkan7mfvD6b0/FSk1Nq+jnuViAijfFf/HYfdZr/ncPrmXSB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jxGF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72F59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password</w:t>
                        </w:r>
                        <w:proofErr w:type="gramEnd"/>
                      </w:p>
                    </w:txbxContent>
                  </v:textbox>
                </v:rect>
                <v:rect id="Rectangle 153" o:spid="_x0000_s1032" style="position:absolute;left:25444;top:190;width:564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O0Hr8A&#10;AADcAAAADwAAAGRycy9kb3ducmV2LnhtbERP24rCMBB9X/Afwgi+rakKi1ajiCCo7IvVDxia6QWT&#10;SUmytvv3RljYtzmc62x2gzXiST60jhXMphkI4tLplmsF99vxcwkiRGSNxjEp+KUAu+3oY4O5dj1f&#10;6VnEWqQQDjkqaGLscilD2ZDFMHUdceIq5y3GBH0ttcc+hVsj51n2JS22nBoa7OjQUPkofqwCeSuO&#10;/bIwPnOXefVtzqdrRU6pyXjYr0FEGuK/+M990mn+agH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w7Qe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72F59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outlet_id</w:t>
                        </w:r>
                        <w:proofErr w:type="spellEnd"/>
                      </w:p>
                    </w:txbxContent>
                  </v:textbox>
                </v:rect>
                <v:rect id="Rectangle 154" o:spid="_x0000_s1033" style="position:absolute;left:31451;top:190;width:244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osar8A&#10;AADcAAAADwAAAGRycy9kb3ducmV2LnhtbERP24rCMBB9X/Afwgi+rakii1ajiCCo7IvVDxia6QWT&#10;SUmytvv3RljYtzmc62x2gzXiST60jhXMphkI4tLplmsF99vxcwkiRGSNxjEp+KUAu+3oY4O5dj1f&#10;6VnEWqQQDjkqaGLscilD2ZDFMHUdceIq5y3GBH0ttcc+hVsj51n2JS22nBoa7OjQUPkofqwCeSuO&#10;/bIwPnOXefVtzqdrRU6pyXjYr0FEGuK/+M990mn+agH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Kixq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72F59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role</w:t>
                        </w:r>
                        <w:proofErr w:type="gramEnd"/>
                      </w:p>
                    </w:txbxContent>
                  </v:textbox>
                </v:rect>
                <v:rect id="Rectangle 155" o:spid="_x0000_s1034" style="position:absolute;left:285;top:2101;width:77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J8b8A&#10;AADcAAAADwAAAGRycy9kb3ducmV2LnhtbERP24rCMBB9X/Afwgi+ramCi1ajiCCo7IvVDxia6QWT&#10;SUmytvv3RljYtzmc62x2gzXiST60jhXMphkI4tLplmsF99vxcwkiRGSNxjEp+KUAu+3oY4O5dj1f&#10;6VnEWqQQDjkqaGLscilD2ZDFMHUdceIq5y3GBH0ttcc+hVsj51n2JS22nBoa7OjQUPkofqwCeSuO&#10;/bIwPnOXefVtzqdrRU6pyXjYr0FEGuK/+M990mn+agHvZ9IF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Zonx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72F59">
                        <w:r>
                          <w:rPr>
                            <w:rFonts w:ascii="Calibri" w:hAnsi="Calibri" w:cs="Calibri"/>
                            <w:color w:val="000000"/>
                          </w:rPr>
                          <w:t>8</w:t>
                        </w:r>
                      </w:p>
                    </w:txbxContent>
                  </v:textbox>
                </v:rect>
                <v:rect id="Rectangle 156" o:spid="_x0000_s1035" style="position:absolute;left:5143;top:2101;width:389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QXhr8A&#10;AADcAAAADwAAAGRycy9kb3ducmV2LnhtbERPzYrCMBC+L/gOYQRva6oHcatRRBBc8WL1AYZm+oPJ&#10;pCTRdt/eCMLe5uP7nfV2sEY8yYfWsYLZNANBXDrdcq3gdj18L0GEiKzROCYFfxRguxl9rTHXrucL&#10;PYtYixTCIUcFTYxdLmUoG7IYpq4jTlzlvMWYoK+l9tincGvkPMsW0mLLqaHBjvYNlffiYRXIa3Ho&#10;l4XxmTvNq7P5PV4qckpNxsNuBSLSEP/FH/dRp/k/C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tBeG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E1F4D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admin</w:t>
                        </w:r>
                        <w:proofErr w:type="gramEnd"/>
                      </w:p>
                    </w:txbxContent>
                  </v:textbox>
                </v:rect>
                <v:rect id="Rectangle 157" o:spid="_x0000_s1036" style="position:absolute;left:12388;top:2101;width:389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iyHb8A&#10;AADcAAAADwAAAGRycy9kb3ducmV2LnhtbERPzYrCMBC+L/gOYQRva6oHV6tRRBBU9mL1AYZm+oPJ&#10;pCRZ2317IyzsbT6+39nsBmvEk3xoHSuYTTMQxKXTLdcK7rfj5xJEiMgajWNS8EsBdtvRxwZz7Xq+&#10;0rOItUghHHJU0MTY5VKGsiGLYeo64sRVzluMCfpaao99CrdGzrNsIS22nBoa7OjQUPkofqwCeSuO&#10;/bIwPnOXefVtzqdrRU6pyXjYr0FEGuK/+M990mn+6gvez6QL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+LId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E1F4D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admin</w:t>
                        </w:r>
                        <w:proofErr w:type="gramEnd"/>
                      </w:p>
                    </w:txbxContent>
                  </v:textbox>
                </v:rect>
                <v:rect id="Rectangle 158" o:spid="_x0000_s1037" style="position:absolute;left:19348;top:2101;width:279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cmb8MA&#10;AADcAAAADwAAAGRycy9kb3ducmV2LnhtbESPT2sCMRDF70K/Q5hCb5qth6Jbo5SCoMWLqx9g2Mz+&#10;oclkSVJ3/fadg+Bthvfmvd9sdpN36kYx9YENvC8KUMR1sD23Bq6X/XwFKmVkiy4wGbhTgt32ZbbB&#10;0oaRz3SrcqskhFOJBrqch1LrVHfkMS3CQCxaE6LHLGtstY04Srh3elkUH9pjz9LQ4UDfHdW/1Z83&#10;oC/VflxVLhbhZ9mc3PFwbigY8/Y6fX2CyjTlp/lxfbCCvxZaeUYm0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cmb8MAAADcAAAADwAAAAAAAAAAAAAAAACYAgAAZHJzL2Rv&#10;d25yZXYueG1sUEsFBgAAAAAEAAQA9QAAAIgDAAAAAA==&#10;" filled="f" stroked="f">
                  <v:textbox style="mso-fit-shape-to-text:t" inset="0,0,0,0">
                    <w:txbxContent>
                      <w:p w:rsidR="00F72F59" w:rsidRDefault="00F72F59">
                        <w:r>
                          <w:rPr>
                            <w:rFonts w:ascii="Calibri" w:hAnsi="Calibri" w:cs="Calibri"/>
                            <w:color w:val="000000"/>
                          </w:rPr>
                          <w:t>md5</w:t>
                        </w:r>
                      </w:p>
                    </w:txbxContent>
                  </v:textbox>
                </v:rect>
                <v:rect id="Rectangle 159" o:spid="_x0000_s1038" style="position:absolute;left:25444;top:2101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uD9L8A&#10;AADcAAAADwAAAGRycy9kb3ducmV2LnhtbERPzYrCMBC+L/gOYQRva6oH0WoUEQRXvFh9gKGZ/mAy&#10;KUm03bc3wsLe5uP7nc1usEa8yIfWsYLZNANBXDrdcq3gfjt+L0GEiKzROCYFvxRgtx19bTDXrucr&#10;vYpYixTCIUcFTYxdLmUoG7IYpq4jTlzlvMWYoK+l9tincGvkPMsW0mLLqaHBjg4NlY/iaRXIW3Hs&#10;l4XxmTvPq4v5OV0rckpNxsN+DSLSEP/Ff+6TTvNXK/g8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K4P0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72F59">
                        <w:r>
                          <w:rPr>
                            <w:rFonts w:ascii="Calibri" w:hAnsi="Calibri" w:cs="Calibri"/>
                            <w:color w:val="000000"/>
                          </w:rPr>
                          <w:t>11</w:t>
                        </w:r>
                      </w:p>
                    </w:txbxContent>
                  </v:textbox>
                </v:rect>
                <v:rect id="Rectangle 160" o:spid="_x0000_s1039" style="position:absolute;left:31451;top:2101;width:389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7eksEA&#10;AADcAAAADwAAAGRycy9kb3ducmV2LnhtbESPzWrDMBCE74W+g9hCb42cHIpxIpsQCCShFzt9gMVa&#10;/xBpZSQldt6+KhR6HGbmG2ZXLdaIB/kwOlawXmUgiFunR+4VfF+PHzmIEJE1Gsek4EkBqvL1ZYeF&#10;djPX9GhiLxKEQ4EKhhinQsrQDmQxrNxEnLzOeYsxSd9L7XFOcGvkJss+pcWR08KAEx0Gam/N3SqQ&#10;1+Y4543xmbtsui9zPtUdOaXe35b9FkSkJf6H/9onrSAR4fdMOgKy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+3pLBAAAA3AAAAA8AAAAAAAAAAAAAAAAAmAIAAGRycy9kb3du&#10;cmV2LnhtbFBLBQYAAAAABAAEAPUAAACGAwAAAAA=&#10;" filled="f" stroked="f">
                  <v:textbox style="mso-fit-shape-to-text:t" inset="0,0,0,0">
                    <w:txbxContent>
                      <w:p w:rsidR="00F72F59" w:rsidRDefault="00F72F59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admin</w:t>
                        </w:r>
                        <w:proofErr w:type="gramEnd"/>
                      </w:p>
                    </w:txbxContent>
                  </v:textbox>
                </v:rect>
                <v:rect id="Rectangle 161" o:spid="_x0000_s1040" style="position:absolute;left:285;top:4013;width:775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J7CcEA&#10;AADcAAAADwAAAGRycy9kb3ducmV2LnhtbESP3WoCMRSE7wu+QzhC72riXhTZGkUEQcUb1z7AYXP2&#10;hyYnSxLd9e1NodDLYWa+YdbbyVnxoBB7zxqWCwWCuPam51bD9+3wsQIRE7JB65k0PCnCdjN7W2Np&#10;/MhXelSpFRnCsUQNXUpDKWWsO3IYF34gzl7jg8OUZWilCThmuLOyUOpTOuw5L3Q40L6j+qe6Ow3y&#10;Vh3GVWWD8ueiudjT8dqQ1/p9Pu2+QCSa0n/4r300Ggq1hN8z+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yewnBAAAA3AAAAA8AAAAAAAAAAAAAAAAAmAIAAGRycy9kb3du&#10;cmV2LnhtbFBLBQYAAAAABAAEAPUAAACGAwAAAAA=&#10;" filled="f" stroked="f">
                  <v:textbox style="mso-fit-shape-to-text:t" inset="0,0,0,0">
                    <w:txbxContent>
                      <w:p w:rsidR="00F72F59" w:rsidRDefault="00F72F59">
                        <w:r>
                          <w:rPr>
                            <w:rFonts w:ascii="Calibri" w:hAnsi="Calibri" w:cs="Calibri"/>
                            <w:color w:val="000000"/>
                          </w:rPr>
                          <w:t>9</w:t>
                        </w:r>
                      </w:p>
                    </w:txbxContent>
                  </v:textbox>
                </v:rect>
                <v:rect id="Rectangle 162" o:spid="_x0000_s1041" style="position:absolute;left:5143;top:4013;width:2902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lfsIA&#10;AADcAAAADwAAAGRycy9kb3ducmV2LnhtbESPzWrDMBCE74W+g9hCb7VUH0pwooRSCLgllzh5gMVa&#10;/1BpZSTVdt8+KhRyHGbmG2Z3WJ0VM4U4etbwWigQxK03I/carpfjywZETMgGrWfS8EsRDvvHhx1W&#10;xi98prlJvcgQjhVqGFKaKiljO5DDWPiJOHudDw5TlqGXJuCS4c7KUqk36XDkvDDgRB8Dtd/Nj9Mg&#10;L81x2TQ2KP9Vdif7WZ878lo/P63vWxCJ1nQP/7dro6FUJfydyUdA7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OV+wgAAANwAAAAPAAAAAAAAAAAAAAAAAJgCAABkcnMvZG93&#10;bnJldi54bWxQSwUGAAAAAAQABAD1AAAAhwMAAAAA&#10;" filled="f" stroked="f">
                  <v:textbox style="mso-fit-shape-to-text:t" inset="0,0,0,0">
                    <w:txbxContent>
                      <w:p w:rsidR="00F72F59" w:rsidRDefault="00FE1F4D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kasir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3" o:spid="_x0000_s1042" style="position:absolute;left:12388;top:4013;width:2902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xA5cIA&#10;AADcAAAADwAAAGRycy9kb3ducmV2LnhtbESP3WoCMRSE74W+QziF3mnSFURWo0hBsNIbVx/gsDn7&#10;g8nJkqTu9u2bQsHLYWa+Ybb7yVnxoBB7zxreFwoEce1Nz62G2/U4X4OICdmg9UwafijCfvcy22Jp&#10;/MgXelSpFRnCsUQNXUpDKWWsO3IYF34gzl7jg8OUZWilCThmuLOyUGolHfacFzoc6KOj+l59Ow3y&#10;Wh3HdWWD8uei+bKfp0tDXuu31+mwAZFoSs/wf/tkNBRqC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7EDlwgAAANwAAAAPAAAAAAAAAAAAAAAAAJgCAABkcnMvZG93&#10;bnJldi54bWxQSwUGAAAAAAQABAD1AAAAhwMAAAAA&#10;" filled="f" stroked="f">
                  <v:textbox style="mso-fit-shape-to-text:t" inset="0,0,0,0">
                    <w:txbxContent>
                      <w:p w:rsidR="00F72F59" w:rsidRDefault="00F72F59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kasir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4" o:spid="_x0000_s1043" style="position:absolute;left:19348;top:4013;width:2794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YkcIA&#10;AADcAAAADwAAAGRycy9kb3ducmV2LnhtbESP3WoCMRSE74W+QziF3mnSRURWo0hBsNIbVx/gsDn7&#10;g8nJkqTu9u2bQsHLYWa+Ybb7yVnxoBB7zxreFwoEce1Nz62G2/U4X4OICdmg9UwafijCfvcy22Jp&#10;/MgXelSpFRnCsUQNXUpDKWWsO3IYF34gzl7jg8OUZWilCThmuLOyUGolHfacFzoc6KOj+l59Ow3y&#10;Wh3HdWWD8uei+bKfp0tDXuu31+mwAZFoSs/wf/tkNBRqC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diRwgAAANwAAAAPAAAAAAAAAAAAAAAAAJgCAABkcnMvZG93&#10;bnJldi54bWxQSwUGAAAAAAQABAD1AAAAhwMAAAAA&#10;" filled="f" stroked="f">
                  <v:textbox style="mso-fit-shape-to-text:t" inset="0,0,0,0">
                    <w:txbxContent>
                      <w:p w:rsidR="00F72F59" w:rsidRDefault="00F72F59">
                        <w:r>
                          <w:rPr>
                            <w:rFonts w:ascii="Calibri" w:hAnsi="Calibri" w:cs="Calibri"/>
                            <w:color w:val="000000"/>
                          </w:rPr>
                          <w:t>md5</w:t>
                        </w:r>
                      </w:p>
                    </w:txbxContent>
                  </v:textbox>
                </v:rect>
                <v:rect id="Rectangle 165" o:spid="_x0000_s1044" style="position:absolute;left:25444;top:4013;width:1549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l9CsIA&#10;AADcAAAADwAAAGRycy9kb3ducmV2LnhtbESP3WoCMRSE74W+QziF3mnSBUVWo0hBsNIbVx/gsDn7&#10;g8nJkqTu9u2bQsHLYWa+Ybb7yVnxoBB7zxreFwoEce1Nz62G2/U4X4OICdmg9UwafijCfvcy22Jp&#10;/MgXelSpFRnCsUQNXUpDKWWsO3IYF34gzl7jg8OUZWilCThmuLOyUGolHfacFzoc6KOj+l59Ow3y&#10;Wh3HdWWD8uei+bKfp0tDXuu31+mwAZFoSs/wf/tkNBRqC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X0KwgAAANwAAAAPAAAAAAAAAAAAAAAAAJgCAABkcnMvZG93&#10;bnJldi54bWxQSwUGAAAAAAQABAD1AAAAhwMAAAAA&#10;" filled="f" stroked="f">
                  <v:textbox style="mso-fit-shape-to-text:t" inset="0,0,0,0">
                    <w:txbxContent>
                      <w:p w:rsidR="00F72F59" w:rsidRDefault="00F72F59">
                        <w:r>
                          <w:rPr>
                            <w:rFonts w:ascii="Calibri" w:hAnsi="Calibri" w:cs="Calibri"/>
                            <w:color w:val="000000"/>
                          </w:rPr>
                          <w:t>11</w:t>
                        </w:r>
                      </w:p>
                    </w:txbxContent>
                  </v:textbox>
                </v:rect>
                <v:rect id="Rectangle 166" o:spid="_x0000_s1045" style="position:absolute;left:31451;top:4013;width:2902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vjfcIA&#10;AADcAAAADwAAAGRycy9kb3ducmV2LnhtbESPzWrDMBCE74W+g9hCb7VUH0Jwo5gQMKSllzh5gMVa&#10;/1BpZSQ1dt++KhRyHGbmG2ZXr86KG4U4edbwWigQxJ03Ew8arpfmZQsiJmSD1jNp+KEI9f7xYYeV&#10;8Quf6damQWQIxwo1jCnNlZSxG8lhLPxMnL3eB4cpyzBIE3DJcGdlqdRGOpw4L4w403Gk7qv9dhrk&#10;pW2WbWuD8h9l/2nfT+eevNbPT+vhDUSiNd3D/+2T0VCqDfydy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m+N9wgAAANwAAAAPAAAAAAAAAAAAAAAAAJgCAABkcnMvZG93&#10;bnJldi54bWxQSwUGAAAAAAQABAD1AAAAhwMAAAAA&#10;" filled="f" stroked="f">
                  <v:textbox style="mso-fit-shape-to-text:t" inset="0,0,0,0">
                    <w:txbxContent>
                      <w:p w:rsidR="00F72F59" w:rsidRDefault="00F72F59"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kasir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7" o:spid="_x0000_s1046" style="position:absolute;left:285;top:5924;width:1550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G5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VCoF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10bmwgAAANwAAAAPAAAAAAAAAAAAAAAAAJgCAABkcnMvZG93&#10;bnJldi54bWxQSwUGAAAAAAQABAD1AAAAhwMAAAAA&#10;" filled="f" stroked="f">
                  <v:textbox style="mso-fit-shape-to-text:t" inset="0,0,0,0">
                    <w:txbxContent>
                      <w:p w:rsidR="00F72F59" w:rsidRDefault="00F72F59">
                        <w:r>
                          <w:rPr>
                            <w:rFonts w:ascii="Calibri" w:hAnsi="Calibri" w:cs="Calibri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168" o:spid="_x0000_s1047" style="position:absolute;left:5143;top:5924;width:398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SlL4A&#10;AADcAAAADwAAAGRycy9kb3ducmV2LnhtbERPy4rCMBTdC/5DuAPuNJkuBqlGGQYER2Zj9QMuze0D&#10;k5uSRNv5e7MQXB7Oe7ufnBUPCrH3rOFzpUAQ19703Gq4Xg7LNYiYkA1az6ThnyLsd/PZFkvjRz7T&#10;o0qtyCEcS9TQpTSUUsa6I4dx5QfizDU+OEwZhlaagGMOd1YWSn1Jhz3nhg4H+umovlV3p0FeqsO4&#10;rmxQ/lQ0f/b3eG7Ia734mL43IBJN6S1+uY9GQ6Hy2nwmHwG5e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1I0pS+AAAA3AAAAA8AAAAAAAAAAAAAAAAAmAIAAGRycy9kb3ducmV2&#10;LnhtbFBLBQYAAAAABAAEAPUAAACDAwAAAAA=&#10;" filled="f" stroked="f">
                  <v:textbox style="mso-fit-shape-to-text:t" inset="0,0,0,0">
                    <w:txbxContent>
                      <w:p w:rsidR="00F72F59" w:rsidRDefault="00FE1F4D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owner</w:t>
                        </w:r>
                        <w:proofErr w:type="gramEnd"/>
                      </w:p>
                    </w:txbxContent>
                  </v:textbox>
                </v:rect>
                <v:rect id="Rectangle 169" o:spid="_x0000_s1048" style="position:absolute;left:12388;top:5924;width:398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R3D8IA&#10;AADcAAAADwAAAGRycy9kb3ducmV2LnhtbESP3WoCMRSE74W+QziF3mnSvRBdjSIFwUpvXH2Aw+bs&#10;DyYnS5K627dvCgUvh5n5htnuJ2fFg0LsPWt4XygQxLU3PbcabtfjfAUiJmSD1jNp+KEI+93LbIul&#10;8SNf6FGlVmQIxxI1dCkNpZSx7shhXPiBOHuNDw5TlqGVJuCY4c7KQqmldNhzXuhwoI+O6nv17TTI&#10;a3UcV5UNyp+L5st+ni4Nea3fXqfDBkSiKT3D/+2T0VCoN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BHcPwgAAANwAAAAPAAAAAAAAAAAAAAAAAJgCAABkcnMvZG93&#10;bnJldi54bWxQSwUGAAAAAAQABAD1AAAAhwMAAAAA&#10;" filled="f" stroked="f">
                  <v:textbox style="mso-fit-shape-to-text:t" inset="0,0,0,0">
                    <w:txbxContent>
                      <w:p w:rsidR="00F72F59" w:rsidRDefault="00FE1F4D">
                        <w:r>
                          <w:rPr>
                            <w:rFonts w:ascii="Calibri" w:hAnsi="Calibri" w:cs="Calibri"/>
                            <w:color w:val="000000"/>
                          </w:rPr>
                          <w:t>owner</w:t>
                        </w:r>
                        <w:bookmarkStart w:id="1" w:name="_GoBack"/>
                        <w:bookmarkEnd w:id="1"/>
                      </w:p>
                    </w:txbxContent>
                  </v:textbox>
                </v:rect>
                <v:rect id="Rectangle 170" o:spid="_x0000_s1049" style="position:absolute;left:19348;top:5924;width:2794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dIT78A&#10;AADcAAAADwAAAGRycy9kb3ducmV2LnhtbERPy4rCMBTdC/5DuAPuNG0Xg1SjDAMFldlY5wMuze2D&#10;SW5KEm39e7MQZnk47/1xtkY8yIfBsYJ8k4EgbpweuFPwe6vWWxAhIms0jknBkwIcD8vFHkvtJr7S&#10;o46dSCEcSlTQxziWUoamJ4th40bixLXOW4wJ+k5qj1MKt0YWWfYpLQ6cGnoc6bun5q++WwXyVlfT&#10;tjY+c5ei/THn07Ulp9TqY/7agYg0x3/x233SCoo8zU9n0hGQh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50hPvwAAANwAAAAPAAAAAAAAAAAAAAAAAJgCAABkcnMvZG93bnJl&#10;di54bWxQSwUGAAAAAAQABAD1AAAAhAMAAAAA&#10;" filled="f" stroked="f">
                  <v:textbox style="mso-fit-shape-to-text:t" inset="0,0,0,0">
                    <w:txbxContent>
                      <w:p w:rsidR="00F72F59" w:rsidRDefault="00F72F59">
                        <w:r>
                          <w:rPr>
                            <w:rFonts w:ascii="Calibri" w:hAnsi="Calibri" w:cs="Calibri"/>
                            <w:color w:val="000000"/>
                          </w:rPr>
                          <w:t>md5</w:t>
                        </w:r>
                      </w:p>
                    </w:txbxContent>
                  </v:textbox>
                </v:rect>
                <v:rect id="Rectangle 171" o:spid="_x0000_s1050" style="position:absolute;left:25444;top:5924;width:1549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t1MEA&#10;AADcAAAADwAAAGRycy9kb3ducmV2LnhtbESP3YrCMBSE74V9h3AWvNO0vRDpGmVZEFS8se4DHJrT&#10;HzY5KUm09e2NIOzlMDPfMJvdZI24kw+9YwX5MgNBXDvdc6vg97pfrEGEiKzROCYFDwqw237MNlhq&#10;N/KF7lVsRYJwKFFBF+NQShnqjiyGpRuIk9c4bzEm6VupPY4Jbo0ssmwlLfacFjoc6Kej+q+6WQXy&#10;Wu3HdWV85k5FczbHw6Uhp9T8c/r+AhFpiv/hd/ugFRR5Dq8z6QjI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r7dTBAAAA3AAAAA8AAAAAAAAAAAAAAAAAmAIAAGRycy9kb3du&#10;cmV2LnhtbFBLBQYAAAAABAAEAPUAAACGAwAAAAA=&#10;" filled="f" stroked="f">
                  <v:textbox style="mso-fit-shape-to-text:t" inset="0,0,0,0">
                    <w:txbxContent>
                      <w:p w:rsidR="00F72F59" w:rsidRDefault="00F72F59">
                        <w:r>
                          <w:rPr>
                            <w:rFonts w:ascii="Calibri" w:hAnsi="Calibri" w:cs="Calibri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172" o:spid="_x0000_s1051" style="position:absolute;left:31451;top:5924;width:3988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zo8EA&#10;AADc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c5/J5JR0B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5c6PBAAAA3AAAAA8AAAAAAAAAAAAAAAAAmAIAAGRycy9kb3du&#10;cmV2LnhtbFBLBQYAAAAABAAEAPUAAACGAwAAAAA=&#10;" filled="f" stroked="f">
                  <v:textbox style="mso-fit-shape-to-text:t" inset="0,0,0,0">
                    <w:txbxContent>
                      <w:p w:rsidR="00F72F59" w:rsidRDefault="00F72F59"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owner</w:t>
                        </w:r>
                        <w:proofErr w:type="gramEnd"/>
                      </w:p>
                    </w:txbxContent>
                  </v:textbox>
                </v:rect>
                <v:rect id="Rectangle 173" o:spid="_x0000_s1052" style="position:absolute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6Ru8QA&#10;AADcAAAADwAAAGRycy9kb3ducmV2LnhtbESP3WoCMRSE74W+QziF3ml2LVhZjVKFlkJB8BcvD5vj&#10;JnRzsmxS3X37Rih4OczMN8x82blaXKkN1rOCfJSBIC69tlwpOOw/hlMQISJrrD2Tgp4CLBdPgzkW&#10;2t94S9ddrESCcChQgYmxKaQMpSGHYeQb4uRdfOswJtlWUrd4S3BXy3GWTaRDy2nBYENrQ+XP7tcp&#10;+O5P9jjROR7Pp01v3j5X1mVbpV6eu/cZiEhdfIT/219awTh/hf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ukbvEAAAA3AAAAA8AAAAAAAAAAAAAAAAAmAIAAGRycy9k&#10;b3ducmV2LnhtbFBLBQYAAAAABAAEAPUAAACJAwAAAAA=&#10;" fillcolor="#dadcdd" stroked="f"/>
                <v:rect id="Rectangle 174" o:spid="_x0000_s1053" style="position:absolute;left:4857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cJz8QA&#10;AADcAAAADwAAAGRycy9kb3ducmV2LnhtbESP3WoCMRSE74W+QziF3ml2pVhZjVKFlkJB8BcvD5vj&#10;JnRzsmxS3X37Rih4OczMN8x82blaXKkN1rOCfJSBIC69tlwpOOw/hlMQISJrrD2Tgp4CLBdPgzkW&#10;2t94S9ddrESCcChQgYmxKaQMpSGHYeQb4uRdfOswJtlWUrd4S3BXy3GWTaRDy2nBYENrQ+XP7tcp&#10;+O5P9jjROR7Pp01v3j5X1mVbpV6eu/cZiEhdfIT/219awTh/hf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HCc/EAAAA3AAAAA8AAAAAAAAAAAAAAAAAmAIAAGRycy9k&#10;b3ducmV2LnhtbFBLBQYAAAAABAAEAPUAAACJAwAAAAA=&#10;" fillcolor="#dadcdd" stroked="f"/>
                <v:rect id="Rectangle 175" o:spid="_x0000_s1054" style="position:absolute;left:12103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sVMQA&#10;AADcAAAADwAAAGRycy9kb3ducmV2LnhtbESP3WoCMRSE74W+QziF3ml2hVpZjVKFlkJB8BcvD5vj&#10;JnRzsmxS3X37Rih4OczMN8x82blaXKkN1rOCfJSBIC69tlwpOOw/hlMQISJrrD2Tgp4CLBdPgzkW&#10;2t94S9ddrESCcChQgYmxKaQMpSGHYeQb4uRdfOswJtlWUrd4S3BXy3GWTaRDy2nBYENrQ+XP7tcp&#10;+O5P9jjROR7Pp01v3j5X1mVbpV6eu/cZiEhdfIT/219awTh/hf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LrFTEAAAA3AAAAA8AAAAAAAAAAAAAAAAAmAIAAGRycy9k&#10;b3ducmV2LnhtbFBLBQYAAAAABAAEAPUAAACJAwAAAAA=&#10;" fillcolor="#dadcdd" stroked="f"/>
                <v:rect id="Rectangle 176" o:spid="_x0000_s1055" style="position:absolute;left:19062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yI8QA&#10;AADcAAAADwAAAGRycy9kb3ducmV2LnhtbESPQWsCMRSE7wX/Q3iCt5pdD9uyGkUFi1AoaKt4fGye&#10;m+DmZdmkuvvvm0Khx2FmvmEWq9414k5dsJ4V5NMMBHHlteVawdfn7vkVRIjIGhvPpGCgAKvl6GmB&#10;pfYPPtD9GGuRIBxKVGBibEspQ2XIYZj6ljh5V985jEl2tdQdPhLcNXKWZYV0aDktGGxpa6i6Hb+d&#10;gvfhbE+FzvF0OX8M5uVtY112UGoy7tdzEJH6+B/+a++1gllewO+Zd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ZMiPEAAAA3AAAAA8AAAAAAAAAAAAAAAAAmAIAAGRycy9k&#10;b3ducmV2LnhtbFBLBQYAAAAABAAEAPUAAACJAwAAAAA=&#10;" fillcolor="#dadcdd" stroked="f"/>
                <v:rect id="Rectangle 177" o:spid="_x0000_s1056" style="position:absolute;left:25158;width:95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WXuMQA&#10;AADcAAAADwAAAGRycy9kb3ducmV2LnhtbESPT2sCMRTE74LfITzBm2bXg5bVKFVoEYSCf+nxsXnd&#10;hG5elk3U3W/fFAo9DjPzG2a16VwtHtQG61lBPs1AEJdeW64UXM5vkxcQISJrrD2Tgp4CbNbDwQoL&#10;7Z98pMcpViJBOBSowMTYFFKG0pDDMPUNcfK+fOswJtlWUrf4THBXy1mWzaVDy2nBYEM7Q+X36e4U&#10;HPqbvc51jtfP20dvFu9b67KjUuNR97oEEamL/+G/9l4rmOUL+D2Tj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Vl7jEAAAA3AAAAA8AAAAAAAAAAAAAAAAAmAIAAGRycy9k&#10;b3ducmV2LnhtbFBLBQYAAAAABAAEAPUAAACJAwAAAAA=&#10;" fillcolor="#dadcdd" stroked="f"/>
                <v:rect id="Rectangle 178" o:spid="_x0000_s1057" style="position:absolute;left:31165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DysIA&#10;AADcAAAADwAAAGRycy9kb3ducmV2LnhtbERPW2vCMBR+F/wP4Qz2pml9cFKN4gRlMBh4qezx0Jw1&#10;weakNJm2/355GPj48d1Xm9414k5dsJ4V5NMMBHHlteVaweW8nyxAhIissfFMCgYKsFmPRysstH/w&#10;ke6nWIsUwqFABSbGtpAyVIYchqlviRP34zuHMcGulrrDRwp3jZxl2Vw6tJwaDLa0M1TdTr9Owedw&#10;teVc51h+X78G83Z4ty47KvX60m+XICL18Sn+d39oBbM8rU1n0hG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CgPKwgAAANwAAAAPAAAAAAAAAAAAAAAAAJgCAABkcnMvZG93&#10;bnJldi54bWxQSwUGAAAAAAQABAD1AAAAhwMAAAAA&#10;" fillcolor="#dadcdd" stroked="f"/>
                <v:line id="Line 179" o:spid="_x0000_s1058" style="position:absolute;visibility:visible;mso-wrap-style:square" from="95,0" to="358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AgvMQAAADcAAAADwAAAGRycy9kb3ducmV2LnhtbESPT4vCMBTE7wt+h/AEb2taQa1do8iy&#10;i+7Nv7DHR/Nsg81LabJav/1GEDwOM/MbZr7sbC2u1HrjWEE6TEAQF04bLhUcD9/vGQgfkDXWjknB&#10;nTwsF723Oeba3XhH130oRYSwz1FBFUKTS+mLiiz6oWuIo3d2rcUQZVtK3eItwm0tR0kykRYNx4UK&#10;G/qsqLjs/6wCs52sxz/T0+wkv9Yh/c0umbFHpQb9bvUBIlAXXuFne6MVjNIZPM7EI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CC8xAAAANwAAAAPAAAAAAAAAAAA&#10;AAAAAKECAABkcnMvZG93bnJldi54bWxQSwUGAAAAAAQABAD5AAAAkgMAAAAA&#10;" strokeweight="0"/>
                <v:rect id="Rectangle 180" o:spid="_x0000_s1059" style="position:absolute;left:95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uMcQA&#10;AADcAAAADwAAAGRycy9kb3ducmV2LnhtbERPy2rCQBTdF/oPwy24qxODLTFmlFoodFOoj4XubjLX&#10;JJi5k85MNfr1nUXB5eG8i+VgOnEm51vLCibjBARxZXXLtYLd9uM5A+EDssbOMim4kofl4vGhwFzb&#10;C6/pvAm1iCHsc1TQhNDnUvqqIYN+bHviyB2tMxgidLXUDi8x3HQyTZJXabDl2NBgT+8NVafNr1Gw&#10;mmWrn+8pf93W5YEO+/L0krpEqdHT8DYHEWgId/G/+1MrSNM4P5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9bjHEAAAA3AAAAA8AAAAAAAAAAAAAAAAAmAIAAGRycy9k&#10;b3ducmV2LnhtbFBLBQYAAAAABAAEAPUAAACJAwAAAAA=&#10;" fillcolor="black" stroked="f"/>
                <v:rect id="Rectangle 181" o:spid="_x0000_s1060" style="position:absolute;left:35737;width:96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xg6sUA&#10;AADcAAAADwAAAGRycy9kb3ducmV2LnhtbESPQWvCQBSE74X+h+UVequb5KAluooKlkJB0Dbi8ZF9&#10;Zhezb0N2q8m/7xYKPQ4z8w2zWA2uFTfqg/WsIJ9kIIhrry03Cr4+dy+vIEJE1th6JgUjBVgtHx8W&#10;WGp/5wPdjrERCcKhRAUmxq6UMtSGHIaJ74iTd/G9w5hk30jd4z3BXSuLLJtKh5bTgsGOtobq6/Hb&#10;KfgYT7aa6hyr82k/mtnbxrrsoNTz07Ceg4g0xP/wX/tdKyiKHH7PpCM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XGDqxQAAANwAAAAPAAAAAAAAAAAAAAAAAJgCAABkcnMv&#10;ZG93bnJldi54bWxQSwUGAAAAAAQABAD1AAAAigMAAAAA&#10;" fillcolor="#dadcdd" stroked="f"/>
                <v:line id="Line 182" o:spid="_x0000_s1061" style="position:absolute;visibility:visible;mso-wrap-style:square" from="95,1911" to="35833,1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4cMQAAADcAAAADwAAAGRycy9kb3ducmV2LnhtbESPQWvCQBSE70L/w/KE3nRjoJpGVyml&#10;xXrTVMHjI/tMFrNvQ3ar6b93BcHjMDPfMItVbxtxoc4bxwom4wQEcem04UrB/vd7lIHwAVlj45gU&#10;/JOH1fJlsMBcuyvv6FKESkQI+xwV1CG0uZS+rMmiH7uWOHon11kMUXaV1B1eI9w2Mk2SqbRoOC7U&#10;2NJnTeW5+LMKzHa6ftvMDu8H+bUOk2N2zozdK/U67D/mIAL14Rl+tH+0gjRN4X4mHgG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iHhwxAAAANwAAAAPAAAAAAAAAAAA&#10;AAAAAKECAABkcnMvZG93bnJldi54bWxQSwUGAAAAAAQABAD5AAAAkgMAAAAA&#10;" strokeweight="0"/>
                <v:rect id="Rectangle 183" o:spid="_x0000_s1062" style="position:absolute;left:95;top:1911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wRsYA&#10;AADcAAAADwAAAGRycy9kb3ducmV2LnhtbESPQWvCQBSE70L/w/IKvZlNY1s0ukoVCr0Iaj3o7Zl9&#10;TYLZt+nuVlN/vSsUPA4z8w0zmXWmESdyvras4DlJQRAXVtdcKth+ffSHIHxA1thYJgV/5GE2fehN&#10;MNf2zGs6bUIpIoR9jgqqENpcSl9UZNAntiWO3rd1BkOUrpTa4TnCTSOzNH2TBmuOCxW2tKioOG5+&#10;jYL5aDj/Wb3w8rI+7Gm/OxxfM5cq9fTYvY9BBOrCPfzf/tQKsmwA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/wRsYAAADcAAAADwAAAAAAAAAAAAAAAACYAgAAZHJz&#10;L2Rvd25yZXYueG1sUEsFBgAAAAAEAAQA9QAAAIsDAAAAAA==&#10;" fillcolor="black" stroked="f"/>
                <v:line id="Line 184" o:spid="_x0000_s1063" style="position:absolute;visibility:visible;mso-wrap-style:square" from="95,3822" to="35833,3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1Fn8QAAADcAAAADwAAAGRycy9kb3ducmV2LnhtbESPQWvCQBSE74L/YXmF3nRjaG0aXUVE&#10;0d6sVfD4yL4mi9m3Ibtq+u/dguBxmJlvmOm8s7W4UuuNYwWjYQKCuHDacKng8LMeZCB8QNZYOyYF&#10;f+RhPuv3pphrd+Nvuu5DKSKEfY4KqhCaXEpfVGTRD11DHL1f11oMUbal1C3eItzWMk2SsbRoOC5U&#10;2NCyouK8v1gFZjfevH99HD+PcrUJo1N2zow9KPX60i0mIAJ14Rl+tLdaQZq+wf+ZeATk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LUWfxAAAANwAAAAPAAAAAAAAAAAA&#10;AAAAAKECAABkcnMvZG93bnJldi54bWxQSwUGAAAAAAQABAD5AAAAkgMAAAAA&#10;" strokeweight="0"/>
                <v:rect id="Rectangle 185" o:spid="_x0000_s1064" style="position:absolute;left:95;top:3822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NqccA&#10;AADcAAAADwAAAGRycy9kb3ducmV2LnhtbESPT2vCQBTE7wW/w/IK3uqmQYtN3YgWBC9C/XOot2f2&#10;NQnJvk13V41++m6h0OMwM79hZvPetOJCzteWFTyPEhDEhdU1lwoO+9XTFIQPyBpby6TgRh7m+eBh&#10;hpm2V97SZRdKESHsM1RQhdBlUvqiIoN+ZDvi6H1ZZzBE6UqpHV4j3LQyTZIXabDmuFBhR+8VFc3u&#10;bBQsX6fL748xb+7b05GOn6dmkrpEqeFjv3gDEagP/+G/9lorSNMJ/J6JR0D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KzanHAAAA3AAAAA8AAAAAAAAAAAAAAAAAmAIAAGRy&#10;cy9kb3ducmV2LnhtbFBLBQYAAAAABAAEAPUAAACMAwAAAAA=&#10;" fillcolor="black" stroked="f"/>
                <v:line id="Line 186" o:spid="_x0000_s1065" style="position:absolute;visibility:visible;mso-wrap-style:square" from="95,5734" to="35833,5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N+c8QAAADcAAAADwAAAGRycy9kb3ducmV2LnhtbESPQWvCQBSE7wX/w/IK3urGgGkaXUXE&#10;Yr1Vq+DxkX1NFrNvQ3ar6b93BcHjMDPfMLNFbxtxoc4bxwrGowQEcem04UrB4efzLQfhA7LGxjEp&#10;+CcPi/ngZYaFdlfe0WUfKhEh7AtUUIfQFlL6siaLfuRa4uj9us5iiLKrpO7wGuG2kWmSZNKi4bhQ&#10;Y0urmsrz/s8qMN/ZZrJ9P34c5XoTxqf8nBt7UGr42i+nIAL14Rl+tL+0gjTN4H4mHgE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s35zxAAAANwAAAAPAAAAAAAAAAAA&#10;AAAAAKECAABkcnMvZG93bnJldi54bWxQSwUGAAAAAAQABAD5AAAAkgMAAAAA&#10;" strokeweight="0"/>
                <v:rect id="Rectangle 187" o:spid="_x0000_s1066" style="position:absolute;left:95;top:5734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T2RcYA&#10;AADcAAAADwAAAGRycy9kb3ducmV2LnhtbESPQWvCQBSE70L/w/IKvZlNg201ukoVCr0Iaj3o7Zl9&#10;TYLZt+nuVlN/vSsUPA4z8w0zmXWmESdyvras4DlJQRAXVtdcKth+ffSHIHxA1thYJgV/5GE2fehN&#10;MNf2zGs6bUIpIoR9jgqqENpcSl9UZNAntiWO3rd1BkOUrpTa4TnCTSOzNH2VBmuOCxW2tKioOG5+&#10;jYL5aDj/WQ14eVkf9rTfHY4vmUuVenrs3scgAnXhHv5vf2oFWfYG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T2RcYAAADcAAAADwAAAAAAAAAAAAAAAACYAgAAZHJz&#10;L2Rvd25yZXYueG1sUEsFBgAAAAAEAAQA9QAAAIsDAAAAAA==&#10;" fillcolor="black" stroked="f"/>
                <v:line id="Line 188" o:spid="_x0000_s1067" style="position:absolute;visibility:visible;mso-wrap-style:square" from="0,0" to="0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BPmsEAAADcAAAADwAAAGRycy9kb3ducmV2LnhtbERPTYvCMBC9C/sfwgjeNLWgdqtRFnHR&#10;vamr4HFoxjbYTEqT1frvNwfB4+N9L1adrcWdWm8cKxiPEhDEhdOGSwWn3+9hBsIHZI21Y1LwJA+r&#10;5Udvgbl2Dz7Q/RhKEUPY56igCqHJpfRFRRb9yDXEkbu61mKIsC2lbvERw20t0ySZSouGY0OFDa0r&#10;Km7HP6vA7Kfbyc/s/HmWm20YX7JbZuxJqUG/+5qDCNSFt/jl3mkFaRrXxjPxCM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YE+awQAAANwAAAAPAAAAAAAAAAAAAAAA&#10;AKECAABkcnMvZG93bnJldi54bWxQSwUGAAAAAAQABAD5AAAAjwMAAAAA&#10;" strokeweight="0"/>
                <v:rect id="Rectangle 189" o:spid="_x0000_s1068" style="position:absolute;width:95;height:7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fHrMYA&#10;AADcAAAADwAAAGRycy9kb3ducmV2LnhtbESPQWvCQBSE74X+h+UVvNVNg4qmrqEWCl4EtT3U2zP7&#10;moRk36a7q6b99a4geBxm5htmnvemFSdyvras4GWYgCAurK65VPD1+fE8BeEDssbWMin4Iw/54vFh&#10;jpm2Z97SaRdKESHsM1RQhdBlUvqiIoN+aDvi6P1YZzBE6UqpHZ4j3LQyTZKJNFhzXKiwo/eKimZ3&#10;NAqWs+nydzPi9f/2sKf996EZpy5RavDUv72CCNSHe/jWXmkFaTqD65l4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fHrMYAAADcAAAADwAAAAAAAAAAAAAAAACYAgAAZHJz&#10;L2Rvd25yZXYueG1sUEsFBgAAAAAEAAQA9QAAAIsDAAAAAA==&#10;" fillcolor="black" stroked="f"/>
                <v:line id="Line 190" o:spid="_x0000_s1069" style="position:absolute;visibility:visible;mso-wrap-style:square" from="4857,95" to="4857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/VQcIAAADcAAAADwAAAGRycy9kb3ducmV2LnhtbERPz2vCMBS+D/wfwhN2m2mVua6aiohD&#10;d9tcCzs+mmcbbF5Kk2n33y8HYceP7/d6M9pOXGnwxrGCdJaAIK6dNtwoKL/enjIQPiBr7ByTgl/y&#10;sCkmD2vMtbvxJ11PoRExhH2OCtoQ+lxKX7dk0c9cTxy5sxsshgiHRuoBbzHcdnKeJEtp0XBsaLGn&#10;XUv15fRjFZiP5eH5/aV6reT+ENLv7JIZWyr1OB23KxCBxvAvvruPWsF8EefHM/E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8/VQcIAAADcAAAADwAAAAAAAAAAAAAA&#10;AAChAgAAZHJzL2Rvd25yZXYueG1sUEsFBgAAAAAEAAQA+QAAAJADAAAAAA==&#10;" strokeweight="0"/>
                <v:rect id="Rectangle 191" o:spid="_x0000_s1070" style="position:absolute;left:4857;top:95;width:96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hdd8cA&#10;AADcAAAADwAAAGRycy9kb3ducmV2LnhtbESPQWvCQBSE70L/w/IKvZmNqRZNXUULhV4KanvQ2zP7&#10;mgSzb+PuVmN/vSsIPQ4z8w0znXemESdyvrasYJCkIIgLq2suFXx/vffHIHxA1thYJgUX8jCfPfSm&#10;mGt75jWdNqEUEcI+RwVVCG0upS8qMugT2xJH78c6gyFKV0rt8BzhppFZmr5IgzXHhQpbequoOGx+&#10;jYLlZLw8rob8+bfe72i33R9GmUuVenrsFq8gAnXhP3xvf2gF2fMAbmfi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oXXfHAAAA3AAAAA8AAAAAAAAAAAAAAAAAmAIAAGRy&#10;cy9kb3ducmV2LnhtbFBLBQYAAAAABAAEAPUAAACMAwAAAAA=&#10;" fillcolor="black" stroked="f"/>
                <v:line id="Line 192" o:spid="_x0000_s1071" style="position:absolute;visibility:visible;mso-wrap-style:square" from="12103,95" to="12103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HurcQAAADcAAAADwAAAGRycy9kb3ducmV2LnhtbESPQWvCQBSE74L/YXmF3nRjSm0aXUVE&#10;0d6sVfD4yL4mi9m3Ibtq+u/dguBxmJlvmOm8s7W4UuuNYwWjYQKCuHDacKng8LMeZCB8QNZYOyYF&#10;f+RhPuv3pphrd+Nvuu5DKSKEfY4KqhCaXEpfVGTRD11DHL1f11oMUbal1C3eItzWMk2SsbRoOC5U&#10;2NCyouK8v1gFZjfevH99HD+PcrUJo1N2zow9KPX60i0mIAJ14Rl+tLdaQfqWwv+ZeATk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Ue6txAAAANwAAAAPAAAAAAAAAAAA&#10;AAAAAKECAABkcnMvZG93bnJldi54bWxQSwUGAAAAAAQABAD5AAAAkgMAAAAA&#10;" strokeweight="0"/>
                <v:rect id="Rectangle 193" o:spid="_x0000_s1072" style="position:absolute;left:12103;top:95;width:95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Zmm8cA&#10;AADcAAAADwAAAGRycy9kb3ducmV2LnhtbESPQWvCQBSE74L/YXmF3sym0RZNXUWFQi8FtT3o7Zl9&#10;TYLZt3F3q7G/3hUKPQ4z8w0znXemEWdyvras4ClJQRAXVtdcKvj6fBuMQfiArLGxTAqu5GE+6/em&#10;mGt74Q2dt6EUEcI+RwVVCG0upS8qMugT2xJH79s6gyFKV0rt8BLhppFZmr5IgzXHhQpbWlVUHLc/&#10;RsFyMl6e1iP++N0c9rTfHY7PmUuVenzoFq8gAnXhP/zXftcKsuEQ7m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2ZpvHAAAA3AAAAA8AAAAAAAAAAAAAAAAAmAIAAGRy&#10;cy9kb3ducmV2LnhtbFBLBQYAAAAABAAEAPUAAACMAwAAAAA=&#10;" fillcolor="black" stroked="f"/>
                <v:line id="Line 194" o:spid="_x0000_s1073" style="position:absolute;visibility:visible;mso-wrap-style:square" from="19062,95" to="19062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TTQsUAAADcAAAADwAAAGRycy9kb3ducmV2LnhtbESPQWvCQBSE70L/w/IK3nQTrTZNs0op&#10;Fu2ttQo9PrKvyWL2bciuGv+9Kwg9DjPzDVMse9uIE3XeOFaQjhMQxKXThisFu5+PUQbCB2SNjWNS&#10;cCEPy8XDoMBcuzN/02kbKhEh7HNUUIfQ5lL6siaLfuxa4uj9uc5iiLKrpO7wHOG2kZMkmUuLhuNC&#10;jS2911QetkerwHzN17PP5/3LXq7WIf3NDpmxO6WGj/3bK4hAffgP39sbrWAyfYLbmXg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TTQsUAAADcAAAADwAAAAAAAAAA&#10;AAAAAAChAgAAZHJzL2Rvd25yZXYueG1sUEsFBgAAAAAEAAQA+QAAAJMDAAAAAA==&#10;" strokeweight="0"/>
                <v:rect id="Rectangle 195" o:spid="_x0000_s1074" style="position:absolute;left:19062;top:95;width:95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NbdMcA&#10;AADcAAAADwAAAGRycy9kb3ducmV2LnhtbESPT2sCMRTE74V+h/AEbzXrWkVXo9SC0Euh/jno7bl5&#10;7i5uXrZJ1G0/fSMUPA4z8xtmtmhNLa7kfGVZQb+XgCDOra64ULDbrl7GIHxA1lhbJgU/5GExf36a&#10;Yabtjdd03YRCRAj7DBWUITSZlD4vyaDv2YY4eifrDIYoXSG1w1uEm1qmSTKSBiuOCyU29F5Sft5c&#10;jILlZLz8/nrlz9/18UCH/fE8TF2iVLfTvk1BBGrDI/zf/tAK0sEQ7mfi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TW3THAAAA3AAAAA8AAAAAAAAAAAAAAAAAmAIAAGRy&#10;cy9kb3ducmV2LnhtbFBLBQYAAAAABAAEAPUAAACMAwAAAAA=&#10;" fillcolor="black" stroked="f"/>
                <v:line id="Line 196" o:spid="_x0000_s1075" style="position:absolute;visibility:visible;mso-wrap-style:square" from="25158,95" to="25158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orsQAAADcAAAADwAAAGRycy9kb3ducmV2LnhtbESPQWvCQBSE7wX/w/IKvelGi2kaXUVE&#10;0d6sVfD4yL4mi9m3Ibtq/PduQehxmJlvmOm8s7W4UuuNYwXDQQKCuHDacKng8LPuZyB8QNZYOyYF&#10;d/Iwn/Vepphrd+Nvuu5DKSKEfY4KqhCaXEpfVGTRD1xDHL1f11oMUbal1C3eItzWcpQkqbRoOC5U&#10;2NCyouK8v1gFZpduxl8fx8+jXG3C8JSdM2MPSr29dosJiEBd+A8/21utYPSewt+Ze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auiuxAAAANwAAAAPAAAAAAAAAAAA&#10;AAAAAKECAABkcnMvZG93bnJldi54bWxQSwUGAAAAAAQABAD5AAAAkgMAAAAA&#10;" strokeweight="0"/>
                <v:rect id="Rectangle 197" o:spid="_x0000_s1076" style="position:absolute;left:25158;top:95;width:95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1gmMcA&#10;AADcAAAADwAAAGRycy9kb3ducmV2LnhtbESPQWsCMRSE74X+h/AK3mq2W1vtapQqCF4Kaj3U23Pz&#10;3F3cvGyTqKu/3giFHoeZ+YYZTVpTixM5X1lW8NJNQBDnVldcKNh8z58HIHxA1lhbJgUX8jAZPz6M&#10;MNP2zCs6rUMhIoR9hgrKEJpMSp+XZNB3bUMcvb11BkOUrpDa4TnCTS3TJHmXBiuOCyU2NCspP6yP&#10;RsH0YzD9Xfb467rabWn7szu8pS5RqvPUfg5BBGrDf/ivvdAK0tc+3M/EIyDH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NYJjHAAAA3AAAAA8AAAAAAAAAAAAAAAAAmAIAAGRy&#10;cy9kb3ducmV2LnhtbFBLBQYAAAAABAAEAPUAAACMAwAAAAA=&#10;" fillcolor="black" stroked="f"/>
                <v:line id="Line 198" o:spid="_x0000_s1077" style="position:absolute;visibility:visible;mso-wrap-style:square" from="31165,95" to="31165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nZR8IAAADcAAAADwAAAGRycy9kb3ducmV2LnhtbERPz2vCMBS+D/wfwhN2m2mVua6aiohD&#10;d9tcCzs+mmcbbF5Kk2n33y8HYceP7/d6M9pOXGnwxrGCdJaAIK6dNtwoKL/enjIQPiBr7ByTgl/y&#10;sCkmD2vMtbvxJ11PoRExhH2OCtoQ+lxKX7dk0c9cTxy5sxsshgiHRuoBbzHcdnKeJEtp0XBsaLGn&#10;XUv15fRjFZiP5eH5/aV6reT+ENLv7JIZWyr1OB23KxCBxvAvvruPWsF8EdfGM/E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bnZR8IAAADcAAAADwAAAAAAAAAAAAAA&#10;AAChAgAAZHJzL2Rvd25yZXYueG1sUEsFBgAAAAAEAAQA+QAAAJADAAAAAA==&#10;" strokeweight="0"/>
                <v:rect id="Rectangle 199" o:spid="_x0000_s1078" style="position:absolute;left:31165;top:95;width:96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5RccYA&#10;AADcAAAADwAAAGRycy9kb3ducmV2LnhtbESPQWsCMRSE7wX/Q3iCt5rt1oquRtGC4KVQbQ96e25e&#10;dxc3L2sSde2vb4SCx2FmvmGm89bU4kLOV5YVvPQTEMS51RUXCr6/Vs8jED4ga6wtk4IbeZjPOk9T&#10;zLS98oYu21CICGGfoYIyhCaT0uclGfR92xBH78c6gyFKV0jt8BrhppZpkgylwYrjQokNvZeUH7dn&#10;o2A5Hi1PnwP++N0c9rTfHY5vqUuU6nXbxQREoDY8wv/ttVaQvo7hf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5RccYAAADcAAAADwAAAAAAAAAAAAAAAACYAgAAZHJz&#10;L2Rvd25yZXYueG1sUEsFBgAAAAAEAAQA9QAAAIsDAAAAAA==&#10;" fillcolor="black" stroked="f"/>
                <v:line id="Line 200" o:spid="_x0000_s1079" style="position:absolute;visibility:visible;mso-wrap-style:square" from="95,7645" to="35833,7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mmPMIAAADcAAAADwAAAGRycy9kb3ducmV2LnhtbERPz2vCMBS+D/wfwhN2m2nFua6aiohD&#10;d9tcCzs+mmcbbF5Kk2n33y8HYceP7/d6M9pOXGnwxrGCdJaAIK6dNtwoKL/enjIQPiBr7ByTgl/y&#10;sCkmD2vMtbvxJ11PoRExhH2OCtoQ+lxKX7dk0c9cTxy5sxsshgiHRuoBbzHcdnKeJEtp0XBsaLGn&#10;XUv15fRjFZiP5eH5/aV6reT+ENLv7JIZWyr1OB23KxCBxvAvvruPWsF8EefHM/EI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mmPMIAAADcAAAADwAAAAAAAAAAAAAA&#10;AAChAgAAZHJzL2Rvd25yZXYueG1sUEsFBgAAAAAEAAQA+QAAAJADAAAAAA==&#10;" strokeweight="0"/>
                <v:rect id="Rectangle 201" o:spid="_x0000_s1080" style="position:absolute;left:95;top:7645;width:35738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4uCsYA&#10;AADcAAAADwAAAGRycy9kb3ducmV2LnhtbESPQWsCMRSE74L/IbxCb5p10aKrUbRQ8CKo9aC35+Z1&#10;d3Hzsk2ibvvrG0HocZiZb5jZojW1uJHzlWUFg34Cgji3uuJCweHzozcG4QOyxtoyKfghD4t5tzPD&#10;TNs77+i2D4WIEPYZKihDaDIpfV6SQd+3DXH0vqwzGKJ0hdQO7xFuapkmyZs0WHFcKLGh95Lyy/5q&#10;FKwm49X3dsib3935RKfj+TJKXaLU60u7nIII1Ib/8LO91grS4QA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4uCsYAAADcAAAADwAAAAAAAAAAAAAAAACYAgAAZHJz&#10;L2Rvd25yZXYueG1sUEsFBgAAAAAEAAQA9QAAAIsDAAAAAA==&#10;" fillcolor="black" stroked="f"/>
                <v:line id="Line 202" o:spid="_x0000_s1081" style="position:absolute;visibility:visible;mso-wrap-style:square" from="35737,95" to="35737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ed0MQAAADcAAAADwAAAGRycy9kb3ducmV2LnhtbESPQWvCQBSE74L/YXmF3nRjaG0aXUVE&#10;0d6sVfD4yL4mi9m3Ibtq+u/dguBxmJlvmOm8s7W4UuuNYwWjYQKCuHDacKng8LMeZCB8QNZYOyYF&#10;f+RhPuv3pphrd+Nvuu5DKSKEfY4KqhCaXEpfVGTRD11DHL1f11oMUbal1C3eItzWMk2SsbRoOC5U&#10;2NCyouK8v1gFZjfevH99HD+PcrUJo1N2zow9KPX60i0mIAJ14Rl+tLdaQfqWwv+ZeATk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V53QxAAAANwAAAAPAAAAAAAAAAAA&#10;AAAAAKECAABkcnMvZG93bnJldi54bWxQSwUGAAAAAAQABAD5AAAAkgMAAAAA&#10;" strokeweight="0"/>
                <v:rect id="Rectangle 203" o:spid="_x0000_s1082" style="position:absolute;left:35737;top:95;width:96;height:7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AV5scA&#10;AADcAAAADwAAAGRycy9kb3ducmV2LnhtbESPT2sCMRTE7wW/Q3iCt5p1taKrUbRQ6KVQ/xz09tw8&#10;dxc3L9sk1W0/fSMUPA4z8xtmvmxNLa7kfGVZwaCfgCDOra64ULDfvT1PQPiArLG2TAp+yMNy0Xma&#10;Y6btjTd03YZCRAj7DBWUITSZlD4vyaDv24Y4emfrDIYoXSG1w1uEm1qmSTKWBiuOCyU29FpSftl+&#10;GwXr6WT99Tnij9/N6UjHw+nykrpEqV63Xc1ABGrDI/zfftcK0tEQ7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wFebHAAAA3AAAAA8AAAAAAAAAAAAAAAAAmAIAAGRy&#10;cy9kb3ducmV2LnhtbFBLBQYAAAAABAAEAPUAAACMAwAAAAA=&#10;" fillcolor="black" stroked="f"/>
                <v:line id="Line 204" o:spid="_x0000_s1083" style="position:absolute;visibility:visible;mso-wrap-style:square" from="0,7740" to="6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OdAcYAAADcAAAADwAAAGRycy9kb3ducmV2LnhtbESPT2vCQBTE74V+h+UVepG6MRWR1I1I&#10;pOChB40tvb5mn/lj9m3Irhq/vVsQPA4z8xtmsRxMK87Uu9qygsk4AkFcWF1zqeB7//k2B+E8ssbW&#10;Mim4koNl+vy0wETbC+/onPtSBAi7BBVU3neJlK6oyKAb2444eAfbG/RB9qXUPV4C3LQyjqKZNFhz&#10;WKiwo6yi4pifjILR73z0jj95k03KOKNm+/W33jmlXl+G1QcIT4N/hO/tjVYQT6fwfyYcAZn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jnQHGAAAA3AAAAA8AAAAAAAAA&#10;AAAAAAAAoQIAAGRycy9kb3ducmV2LnhtbFBLBQYAAAAABAAEAPkAAACUAwAAAAA=&#10;" strokecolor="#dadcdd" strokeweight="0"/>
                <v:rect id="Rectangle 205" o:spid="_x0000_s1084" style="position:absolute;top:7740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iDScYA&#10;AADcAAAADwAAAGRycy9kb3ducmV2LnhtbESPS2vDMBCE74X8B7GF3ho5oXngRglJoKVQKMR5kONi&#10;bS1Ra2UsNbH/fVQo5DjMzDfMYtW5WlyoDdazgtEwA0Fcem25UnDYvz3PQYSIrLH2TAp6CrBaDh4W&#10;mGt/5R1diliJBOGQowITY5NLGUpDDsPQN8TJ+/atw5hkW0nd4jXBXS3HWTaVDi2nBYMNbQ2VP8Wv&#10;U/DZn+xxqkd4PJ++ejN731iX7ZR6euzWryAidfEe/m9/aAXjlwn8nU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7iDScYAAADcAAAADwAAAAAAAAAAAAAAAACYAgAAZHJz&#10;L2Rvd25yZXYueG1sUEsFBgAAAAAEAAQA9QAAAIsDAAAAAA==&#10;" fillcolor="#dadcdd" stroked="f"/>
                <v:line id="Line 206" o:spid="_x0000_s1085" style="position:absolute;visibility:visible;mso-wrap-style:square" from="4857,7740" to="4864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m7cUAAADcAAAADwAAAGRycy9kb3ducmV2LnhtbESPQWvCQBSE74L/YXlCL6Ibo4hEV5GU&#10;Qg89aFrx+sw+k2j2bchuNf57t1DwOMzMN8xq05la3Kh1lWUFk3EEgji3uuJCwc/3x2gBwnlkjbVl&#10;UvAgB5t1v7fCRNs77+mW+UIECLsEFZTeN4mULi/JoBvbhjh4Z9sa9EG2hdQt3gPc1DKOork0WHFY&#10;KLGhtKT8mv0aBcPjYjjFQ3ZJJ0Wc0mX3dXrfO6XeBt12CcJT51/h//anVhDP5vB3JhwBuX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2m7cUAAADcAAAADwAAAAAAAAAA&#10;AAAAAAChAgAAZHJzL2Rvd25yZXYueG1sUEsFBgAAAAAEAAQA+QAAAJMDAAAAAA==&#10;" strokecolor="#dadcdd" strokeweight="0"/>
                <v:rect id="Rectangle 207" o:spid="_x0000_s1086" style="position:absolute;left:4857;top:7740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a4pcQA&#10;AADcAAAADwAAAGRycy9kb3ducmV2LnhtbESPQWsCMRSE74X+h/AEbzWriJatUaxgKRQEtUqPj81z&#10;E9y8LJtUd/+9EQSPw8x8w8wWravEhZpgPSsYDjIQxIXXlksFv/v12zuIEJE1Vp5JQUcBFvPXlxnm&#10;2l95S5ddLEWCcMhRgYmxzqUMhSGHYeBr4uSdfOMwJtmUUjd4TXBXyVGWTaRDy2nBYE0rQ8V59+8U&#10;/HRHe5joIR7+jpvOTL8+rcu2SvV77fIDRKQ2PsOP9rdWMBpP4X4mHQ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muKXEAAAA3AAAAA8AAAAAAAAAAAAAAAAAmAIAAGRycy9k&#10;b3ducmV2LnhtbFBLBQYAAAAABAAEAPUAAACJAwAAAAA=&#10;" fillcolor="#dadcdd" stroked="f"/>
                <v:line id="Line 208" o:spid="_x0000_s1087" style="position:absolute;visibility:visible;mso-wrap-style:square" from="12103,7740" to="12109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6XBMIAAADcAAAADwAAAGRycy9kb3ducmV2LnhtbERPTYvCMBC9C/6HMIIX0dQqi1SjLF0E&#10;Dx60q3gdm9m2bjMpTdTuv98cBI+P973adKYWD2pdZVnBdBKBIM6trrhQcPrejhcgnEfWWFsmBX/k&#10;YLPu91aYaPvkIz0yX4gQwi5BBaX3TSKly0sy6Ca2IQ7cj20N+gDbQuoWnyHc1DKOog9psOLQUGJD&#10;aUn5b3Y3CkaXxWiG5+yWTos4pdthf/06OqWGg+5zCcJT59/il3unFcTzsDacCUdAr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i6XBMIAAADcAAAADwAAAAAAAAAAAAAA&#10;AAChAgAAZHJzL2Rvd25yZXYueG1sUEsFBgAAAAAEAAQA+QAAAJADAAAAAA==&#10;" strokecolor="#dadcdd" strokeweight="0"/>
                <v:rect id="Rectangle 209" o:spid="_x0000_s1088" style="position:absolute;left:12103;top:7740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WJTMUA&#10;AADcAAAADwAAAGRycy9kb3ducmV2LnhtbESPW2sCMRSE3wv+h3AKvtWsUrxsjaJCS6FQ8IqPh83p&#10;JnRzsmyi7v77piD4OMzMN8x82bpKXKkJ1rOC4SADQVx4bblUcNi/v0xBhIissfJMCjoKsFz0nuaY&#10;a3/jLV13sRQJwiFHBSbGOpcyFIYchoGviZP34xuHMcmmlLrBW4K7So6ybCwdWk4LBmvaGCp+dxen&#10;4Ks72eNYD/F4Pn13ZvKxti7bKtV/bldvICK18RG+tz+1gtHrDP7P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9YlMxQAAANwAAAAPAAAAAAAAAAAAAAAAAJgCAABkcnMv&#10;ZG93bnJldi54bWxQSwUGAAAAAAQABAD1AAAAigMAAAAA&#10;" fillcolor="#dadcdd" stroked="f"/>
                <v:line id="Line 210" o:spid="_x0000_s1089" style="position:absolute;visibility:visible;mso-wrap-style:square" from="19062,7740" to="19069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EN38IAAADcAAAADwAAAGRycy9kb3ducmV2LnhtbERPTYvCMBC9C/6HMIIX0dSKi1SjLF0E&#10;Dx60q3gdm9m2bjMpTdTuv98cBI+P973adKYWD2pdZVnBdBKBIM6trrhQcPrejhcgnEfWWFsmBX/k&#10;YLPu91aYaPvkIz0yX4gQwi5BBaX3TSKly0sy6Ca2IQ7cj20N+gDbQuoWnyHc1DKOog9psOLQUGJD&#10;aUn5b3Y3CkaXxWiG5+yWTos4pdthf/06OqWGg+5zCcJT59/il3unFcTzMD+cCUdAr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YEN38IAAADcAAAADwAAAAAAAAAAAAAA&#10;AAChAgAAZHJzL2Rvd25yZXYueG1sUEsFBgAAAAAEAAQA+QAAAJADAAAAAA==&#10;" strokecolor="#dadcdd" strokeweight="0"/>
                <v:rect id="Rectangle 211" o:spid="_x0000_s1090" style="position:absolute;left:19062;top:7740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Tl8QA&#10;AADcAAAADwAAAGRycy9kb3ducmV2LnhtbESP3WoCMRSE74W+QziF3ml2hVpZjVKFlkJB8BcvD5vj&#10;JnRzsmxS3X37Rih4OczMN8x82blaXKkN1rOCfJSBIC69tlwpOOw/hlMQISJrrD2Tgp4CLBdPgzkW&#10;2t94S9ddrESCcChQgYmxKaQMpSGHYeQb4uRdfOswJtlWUrd4S3BXy3GWTaRDy2nBYENrQ+XP7tcp&#10;+O5P9jjROR7Pp01v3j5X1mVbpV6eu/cZiEhdfIT/219awfg1h/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aE5fEAAAA3AAAAA8AAAAAAAAAAAAAAAAAmAIAAGRycy9k&#10;b3ducmV2LnhtbFBLBQYAAAAABAAEAPUAAACJAwAAAAA=&#10;" fillcolor="#dadcdd" stroked="f"/>
                <v:line id="Line 212" o:spid="_x0000_s1091" style="position:absolute;visibility:visible;mso-wrap-style:square" from="25158,7740" to="25165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82M8UAAADcAAAADwAAAGRycy9kb3ducmV2LnhtbESPQWvCQBSE70L/w/IKXkQ3RiwhukqJ&#10;CD30UNOK12f2mcRm34bsqvHfdwWhx2FmvmGW69404kqdqy0rmE4iEMSF1TWXCn6+t+MEhPPIGhvL&#10;pOBODtarl8ESU21vvKNr7ksRIOxSVFB536ZSuqIig25iW+LgnWxn0AfZlVJ3eAtw08g4it6kwZrD&#10;QoUtZRUVv/nFKBgdktEM9/k5m5ZxRuevz+Nm55QavvbvCxCeev8ffrY/tIJ4HsPjTDg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h82M8UAAADcAAAADwAAAAAAAAAA&#10;AAAAAAChAgAAZHJzL2Rvd25yZXYueG1sUEsFBgAAAAAEAAQA+QAAAJMDAAAAAA==&#10;" strokecolor="#dadcdd" strokeweight="0"/>
                <v:rect id="Rectangle 213" o:spid="_x0000_s1092" style="position:absolute;left:25158;top:7740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oe8YA&#10;AADcAAAADwAAAGRycy9kb3ducmV2LnhtbESPS2vDMBCE74X8B7GF3ho5KXngRglJoKVQKMR5kONi&#10;bS1Ra2UsNbH/fVQo5DjMzDfMYtW5WlyoDdazgtEwA0Fcem25UnDYvz3PQYSIrLH2TAp6CrBaDh4W&#10;mGt/5R1diliJBOGQowITY5NLGUpDDsPQN8TJ+/atw5hkW0nd4jXBXS3HWTaVDi2nBYMNbQ2VP8Wv&#10;U/DZn+xxqkd4PJ++ejN731iX7ZR6euzWryAidfEe/m9/aAXjyQv8nU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Qoe8YAAADcAAAADwAAAAAAAAAAAAAAAACYAgAAZHJz&#10;L2Rvd25yZXYueG1sUEsFBgAAAAAEAAQA9QAAAIsDAAAAAA==&#10;" fillcolor="#dadcdd" stroked="f"/>
                <v:line id="Line 214" o:spid="_x0000_s1093" style="position:absolute;visibility:visible;mso-wrap-style:square" from="31165,7740" to="31172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oL3MYAAADcAAAADwAAAGRycy9kb3ducmV2LnhtbESPQWvCQBSE74L/YXlCL6IboxWJriKR&#10;Qg89aNrS6zP7TKLZtyG71fjv3YLQ4zAz3zCrTWdqcaXWVZYVTMYRCOLc6ooLBV+fb6MFCOeRNdaW&#10;ScGdHGzW/d4KE21vfKBr5gsRIOwSVFB63yRSurwkg25sG+LgnWxr0AfZFlK3eAtwU8s4iubSYMVh&#10;ocSG0pLyS/ZrFAx/FsMpfmfndFLEKZ33H8fdwSn1Mui2SxCeOv8ffrbftYL4dQZ/Z8IRkO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6C9zGAAAA3AAAAA8AAAAAAAAA&#10;AAAAAAAAoQIAAGRycy9kb3ducmV2LnhtbFBLBQYAAAAABAAEAPkAAACUAwAAAAA=&#10;" strokecolor="#dadcdd" strokeweight="0"/>
                <v:rect id="Rectangle 215" o:spid="_x0000_s1094" style="position:absolute;left:31165;top:7740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EVlMQA&#10;AADcAAAADwAAAGRycy9kb3ducmV2LnhtbESPQWsCMRSE74L/ITzBm2YVtGVrFC20CAVBrdLjY/Pc&#10;BDcvyybV3X/fCAWPw8x8wyxWravEjZpgPSuYjDMQxIXXlksF38eP0SuIEJE1Vp5JQUcBVst+b4G5&#10;9nfe0+0QS5EgHHJUYGKscylDYchhGPuaOHkX3ziMSTal1A3eE9xVcpplc+nQclowWNO7oeJ6+HUK&#10;vrqzPc31BE8/511nXj431mV7pYaDdv0GIlIbn+H/9lYrmM5m8Di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hFZTEAAAA3AAAAA8AAAAAAAAAAAAAAAAAmAIAAGRycy9k&#10;b3ducmV2LnhtbFBLBQYAAAAABAAEAPUAAACJAwAAAAA=&#10;" fillcolor="#dadcdd" stroked="f"/>
                <v:line id="Line 216" o:spid="_x0000_s1095" style="position:absolute;visibility:visible;mso-wrap-style:square" from="35737,7740" to="35744,7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QwMMUAAADcAAAADwAAAGRycy9kb3ducmV2LnhtbESPQWvCQBSE74L/YXlCL6IbI4pEV5GU&#10;Qg89aFrx+sw+k2j2bchuNf57t1DwOMzMN8xq05la3Kh1lWUFk3EEgji3uuJCwc/3x2gBwnlkjbVl&#10;UvAgB5t1v7fCRNs77+mW+UIECLsEFZTeN4mULi/JoBvbhjh4Z9sa9EG2hdQt3gPc1DKOork0WHFY&#10;KLGhtKT8mv0aBcPjYjjFQ3ZJJ0Wc0mX3dXrfO6XeBt12CcJT51/h//anVhDP5vB3JhwBuX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QwMMUAAADcAAAADwAAAAAAAAAA&#10;AAAAAAChAgAAZHJzL2Rvd25yZXYueG1sUEsFBgAAAAAEAAQA+QAAAJMDAAAAAA==&#10;" strokecolor="#dadcdd" strokeweight="0"/>
                <v:rect id="Rectangle 217" o:spid="_x0000_s1096" style="position:absolute;left:35737;top:7740;width:96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8ueMQA&#10;AADcAAAADwAAAGRycy9kb3ducmV2LnhtbESPQWsCMRSE74X+h/AEbzWroJatUaxgKRQEtUqPj81z&#10;E9y8LJtUd/+9EQSPw8x8w8wWravEhZpgPSsYDjIQxIXXlksFv/v12zuIEJE1Vp5JQUcBFvPXlxnm&#10;2l95S5ddLEWCcMhRgYmxzqUMhSGHYeBr4uSdfOMwJtmUUjd4TXBXyVGWTaRDy2nBYE0rQ8V59+8U&#10;/HRHe5joIR7+jpvOTL8+rcu2SvV77fIDRKQ2PsOP9rdWMBpP4X4mHQ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/LnjEAAAA3AAAAA8AAAAAAAAAAAAAAAAAmAIAAGRycy9k&#10;b3ducmV2LnhtbFBLBQYAAAAABAAEAPUAAACJAwAAAAA=&#10;" fillcolor="#dadcdd" stroked="f"/>
                <v:line id="Line 218" o:spid="_x0000_s1097" style="position:absolute;visibility:visible;mso-wrap-style:square" from="35833,0" to="35839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cB2cIAAADcAAAADwAAAGRycy9kb3ducmV2LnhtbERPTYvCMBC9C/6HMIIX0dSKi1SjLF0E&#10;Dx60q3gdm9m2bjMpTdTuv98cBI+P973adKYWD2pdZVnBdBKBIM6trrhQcPrejhcgnEfWWFsmBX/k&#10;YLPu91aYaPvkIz0yX4gQwi5BBaX3TSKly0sy6Ca2IQ7cj20N+gDbQuoWnyHc1DKOog9psOLQUGJD&#10;aUn5b3Y3CkaXxWiG5+yWTos4pdthf/06OqWGg+5zCcJT59/il3unFcTzsDacCUdAr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/cB2cIAAADcAAAADwAAAAAAAAAAAAAA&#10;AAChAgAAZHJzL2Rvd25yZXYueG1sUEsFBgAAAAAEAAQA+QAAAJADAAAAAA==&#10;" strokecolor="#dadcdd" strokeweight="0"/>
                <v:rect id="Rectangle 219" o:spid="_x0000_s1098" style="position:absolute;left:35833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wfkcUA&#10;AADcAAAADwAAAGRycy9kb3ducmV2LnhtbESPW2sCMRSE3wv+h3AKvtWsQr1sjaJCS6FQ8IqPh83p&#10;JnRzsmyi7v77piD4OMzMN8x82bpKXKkJ1rOC4SADQVx4bblUcNi/v0xBhIissfJMCjoKsFz0nuaY&#10;a3/jLV13sRQJwiFHBSbGOpcyFIYchoGviZP34xuHMcmmlLrBW4K7So6ybCwdWk4LBmvaGCp+dxen&#10;4Ks72eNYD/F4Pn13ZvKxti7bKtV/bldvICK18RG+tz+1gtHrDP7P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LB+RxQAAANwAAAAPAAAAAAAAAAAAAAAAAJgCAABkcnMv&#10;ZG93bnJldi54bWxQSwUGAAAAAAQABAD1AAAAigMAAAAA&#10;" fillcolor="#dadcdd" stroked="f"/>
                <v:line id="Line 220" o:spid="_x0000_s1099" style="position:absolute;visibility:visible;mso-wrap-style:square" from="35833,1911" to="35839,1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3HYsMAAADcAAAADwAAAGRycy9kb3ducmV2LnhtbERPTWvCQBC9F/wPywi9iNmYQpCYVSRS&#10;6KGHJrZ4HbNjEs3OhuxW03/fPRR6fLzvfDeZXtxpdJ1lBasoBkFcW91xo+Dz+Lpcg3AeWWNvmRT8&#10;kIPddvaUY6btg0u6V74RIYRdhgpa74dMSle3ZNBFdiAO3MWOBn2AYyP1iI8QbnqZxHEqDXYcGloc&#10;qGipvlXfRsHitF684Fd1LVZNUtD14/18KJ1Sz/NpvwHhafL/4j/3m1aQpGF+OB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tx2LDAAAA3AAAAA8AAAAAAAAAAAAA&#10;AAAAoQIAAGRycy9kb3ducmV2LnhtbFBLBQYAAAAABAAEAPkAAACRAwAAAAA=&#10;" strokecolor="#dadcdd" strokeweight="0"/>
                <v:rect id="Rectangle 221" o:spid="_x0000_s1100" style="position:absolute;left:35833;top:1911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bZKsQA&#10;AADcAAAADwAAAGRycy9kb3ducmV2LnhtbESPQWsCMRSE7wX/Q3iCt5pdD9uyGkUFi1AoaKt4fGye&#10;m+DmZdmkuvvvm0Khx2FmvmEWq9414k5dsJ4V5NMMBHHlteVawdfn7vkVRIjIGhvPpGCgAKvl6GmB&#10;pfYPPtD9GGuRIBxKVGBibEspQ2XIYZj6ljh5V985jEl2tdQdPhLcNXKWZYV0aDktGGxpa6i6Hb+d&#10;gvfhbE+FzvF0OX8M5uVtY112UGoy7tdzEJH6+B/+a++1glmRw++Zd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22SrEAAAA3AAAAA8AAAAAAAAAAAAAAAAAmAIAAGRycy9k&#10;b3ducmV2LnhtbFBLBQYAAAAABAAEAPUAAACJAwAAAAA=&#10;" fillcolor="#dadcdd" stroked="f"/>
                <v:line id="Line 222" o:spid="_x0000_s1101" style="position:absolute;visibility:visible;mso-wrap-style:square" from="35833,3822" to="35839,3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P8jsYAAADcAAAADwAAAGRycy9kb3ducmV2LnhtbESPQWvCQBSE74L/YXlCL6KbRBBJXUVS&#10;Cj300KQtvT6zr0k0+zZkt0n6791CweMwM98w++NkWjFQ7xrLCuJ1BIK4tLrhSsHH+/NqB8J5ZI2t&#10;ZVLwSw6Oh/lsj6m2I+c0FL4SAcIuRQW1910qpStrMujWtiMO3rftDfog+0rqHscAN61MomgrDTYc&#10;FmrsKKupvBY/RsHya7fc4GdxyeIqyejy9np+yp1SD4vp9AjC0+Tv4f/2i1aQbBP4OxOOgD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z/I7GAAAA3AAAAA8AAAAAAAAA&#10;AAAAAAAAoQIAAGRycy9kb3ducmV2LnhtbFBLBQYAAAAABAAEAPkAAACUAwAAAAA=&#10;" strokecolor="#dadcdd" strokeweight="0"/>
                <v:rect id="Rectangle 223" o:spid="_x0000_s1102" style="position:absolute;left:35833;top:3822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ixsUA&#10;AADcAAAADwAAAGRycy9kb3ducmV2LnhtbESPUWvCMBSF34X9h3AHe9NUB3V0RpnCxkAQdKvs8dLc&#10;NWHNTWkybf+9EQQfD+ec73AWq9414kRdsJ4VTCcZCOLKa8u1gu+v9/ELiBCRNTaeScFAAVbLh9EC&#10;C+3PvKfTIdYiQTgUqMDE2BZShsqQwzDxLXHyfn3nMCbZ1VJ3eE5w18hZluXSoeW0YLCljaHq7/Dv&#10;FGyHoy1zPcXy57gbzPxjbV22V+rpsX97BRGpj/fwrf2pFczyZ7ieS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OLGxQAAANwAAAAPAAAAAAAAAAAAAAAAAJgCAABkcnMv&#10;ZG93bnJldi54bWxQSwUGAAAAAAQABAD1AAAAigMAAAAA&#10;" fillcolor="#dadcdd" stroked="f"/>
                <v:line id="Line 224" o:spid="_x0000_s1103" style="position:absolute;visibility:visible;mso-wrap-style:square" from="35833,5734" to="35839,5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BYcUAAADcAAAADwAAAGRycy9kb3ducmV2LnhtbESPQWvCQBSE74L/YXlCL6Ibo4hEV5GU&#10;Qg89aFrx+sw+k2j2bchuNf57t1DwOMzMN8xq05la3Kh1lWUFk3EEgji3uuJCwc/3x2gBwnlkjbVl&#10;UvAgB5t1v7fCRNs77+mW+UIECLsEFZTeN4mULi/JoBvbhjh4Z9sa9EG2hdQt3gPc1DKOork0WHFY&#10;KLGhtKT8mv0aBcPjYjjFQ3ZJJ0Wc0mX3dXrfO6XeBt12CcJT51/h//anVhDPZ/B3JhwBuX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bBYcUAAADcAAAADwAAAAAAAAAA&#10;AAAAAAChAgAAZHJzL2Rvd25yZXYueG1sUEsFBgAAAAAEAAQA+QAAAJMDAAAAAA==&#10;" strokecolor="#dadcdd" strokeweight="0"/>
                <v:rect id="Rectangle 225" o:spid="_x0000_s1104" style="position:absolute;left:35833;top:5734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3fKcUA&#10;AADcAAAADwAAAGRycy9kb3ducmV2LnhtbESPUWvCMBSF34X9h3AHe9NUYXV0RpnCxkAQdKvs8dLc&#10;NWHNTWkybf+9EQQfD+ec73AWq9414kRdsJ4VTCcZCOLKa8u1gu+v9/ELiBCRNTaeScFAAVbLh9EC&#10;C+3PvKfTIdYiQTgUqMDE2BZShsqQwzDxLXHyfn3nMCbZ1VJ3eE5w18hZluXSoeW0YLCljaHq7/Dv&#10;FGyHoy1zPcXy57gbzPxjbV22V+rpsX97BRGpj/fwrf2pFczyZ7ieS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Dd8pxQAAANwAAAAPAAAAAAAAAAAAAAAAAJgCAABkcnMv&#10;ZG93bnJldi54bWxQSwUGAAAAAAQABAD1AAAAigMAAAAA&#10;" fillcolor="#dadcdd" stroked="f"/>
                <v:line id="Line 226" o:spid="_x0000_s1105" style="position:absolute;visibility:visible;mso-wrap-style:square" from="35833,7645" to="35839,7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j6jcYAAADcAAAADwAAAGRycy9kb3ducmV2LnhtbESPT2vCQBTE7wW/w/KEXkQ3RggS3Yik&#10;FHrooaYVr8/sM3/Mvg3Zrabf3i0Uehxm5jfMdjeaTtxocI1lBctFBIK4tLrhSsHX5+t8DcJ5ZI2d&#10;ZVLwQw522eRpi6m2dz7QrfCVCBB2KSqove9TKV1Zk0G3sD1x8C52MOiDHCqpB7wHuOlkHEWJNNhw&#10;WKixp7ym8lp8GwWz03q2wmPR5ssqzqn9eD+/HJxSz9NxvwHhafT/4b/2m1YQJwn8nglHQGY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I+o3GAAAA3AAAAA8AAAAAAAAA&#10;AAAAAAAAoQIAAGRycy9kb3ducmV2LnhtbFBLBQYAAAAABAAEAPkAAACUAwAAAAA=&#10;" strokecolor="#dadcdd" strokeweight="0"/>
                <v:rect id="Rectangle 227" o:spid="_x0000_s1106" style="position:absolute;left:35833;top:7645;width:95;height: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PkxcQA&#10;AADcAAAADwAAAGRycy9kb3ducmV2LnhtbESPT2sCMRTE74LfITyhN83qYZXVKFVoEQoF/9LjY/O6&#10;Cd28LJuou9++KRQ8DjPzG2a16Vwt7tQG61nBdJKBIC69tlwpOJ/exgsQISJrrD2Tgp4CbNbDwQoL&#10;7R98oPsxViJBOBSowMTYFFKG0pDDMPENcfK+feswJtlWUrf4SHBXy1mW5dKh5bRgsKGdofLneHMK&#10;PvqrveR6ipev62dv5u9b67KDUi+j7nUJIlIXn+H/9l4rmOVz+DuTj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T5MXEAAAA3AAAAA8AAAAAAAAAAAAAAAAAmAIAAGRycy9k&#10;b3ducmV2LnhtbFBLBQYAAAAABAAEAPUAAACJAwAAAAA=&#10;" fillcolor="#dadcdd" stroked="f"/>
                <w10:anchorlock/>
              </v:group>
            </w:pict>
          </mc:Fallback>
        </mc:AlternateContent>
      </w:r>
    </w:p>
    <w:p w:rsidR="000F55A6" w:rsidRDefault="000F55A6" w:rsidP="000F55A6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BC1F09" w:rsidRDefault="00683B37" w:rsidP="00BC1F09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Data outlet</w:t>
      </w:r>
    </w:p>
    <w:p w:rsidR="00BC1F09" w:rsidRPr="000F55A6" w:rsidRDefault="00BC1F09" w:rsidP="00BC1F09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0F55A6" w:rsidRPr="00FE20FE" w:rsidRDefault="00683B37" w:rsidP="00683B37">
      <w:pPr>
        <w:spacing w:line="268" w:lineRule="atLeast"/>
        <w:ind w:left="428" w:right="-200"/>
        <w:rPr>
          <w:rFonts w:eastAsia="Calibri"/>
          <w:sz w:val="22"/>
          <w:szCs w:val="22"/>
        </w:rPr>
      </w:pPr>
      <w:r w:rsidRPr="00683B37">
        <w:rPr>
          <w:rFonts w:eastAsia="Calibri"/>
        </w:rPr>
        <w:drawing>
          <wp:inline distT="0" distB="0" distL="0" distR="0" wp14:anchorId="62339597" wp14:editId="6FFEAE20">
            <wp:extent cx="4208443" cy="90338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60" cy="9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Default="00683B37" w:rsidP="00BC1F09">
      <w:pPr>
        <w:spacing w:before="767"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paket</w:t>
      </w:r>
      <w:proofErr w:type="spellEnd"/>
    </w:p>
    <w:p w:rsidR="00683B37" w:rsidRDefault="00683B37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683B37">
        <w:rPr>
          <w:rFonts w:eastAsia="Calibri"/>
        </w:rPr>
        <w:drawing>
          <wp:inline distT="0" distB="0" distL="0" distR="0" wp14:anchorId="6B5439AA" wp14:editId="1935103E">
            <wp:extent cx="5667375" cy="956945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pelanggan</w:t>
      </w:r>
      <w:proofErr w:type="spellEnd"/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BC1F09">
        <w:rPr>
          <w:rFonts w:eastAsia="Calibri"/>
        </w:rPr>
        <w:drawing>
          <wp:inline distT="0" distB="0" distL="0" distR="0" wp14:anchorId="67F64E91" wp14:editId="6F310ABB">
            <wp:extent cx="5820410" cy="620857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62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BC1F09" w:rsidRDefault="00AC6BD8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transaksi</w:t>
      </w:r>
      <w:proofErr w:type="spellEnd"/>
    </w:p>
    <w:p w:rsidR="00AC6BD8" w:rsidRDefault="00AC6BD8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AC6BD8">
        <w:rPr>
          <w:rFonts w:eastAsia="Calibri"/>
        </w:rPr>
        <w:drawing>
          <wp:inline distT="0" distB="0" distL="0" distR="0" wp14:anchorId="16FFE748" wp14:editId="72586089">
            <wp:extent cx="6459854" cy="82626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745" cy="82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A7" w:rsidRDefault="007B17A7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B17A7" w:rsidRDefault="007B17A7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detail_transaksi</w:t>
      </w:r>
      <w:proofErr w:type="spellEnd"/>
    </w:p>
    <w:p w:rsidR="00BC1F09" w:rsidRDefault="00EF3F5E" w:rsidP="00EF3F5E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EF3F5E">
        <w:rPr>
          <w:rFonts w:eastAsia="Calibri"/>
        </w:rPr>
        <w:drawing>
          <wp:inline distT="0" distB="0" distL="0" distR="0">
            <wp:extent cx="4522470" cy="13430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Pr="00080901" w:rsidRDefault="00BC1F09" w:rsidP="00BE708A">
      <w:pPr>
        <w:spacing w:before="767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EF3F5E" w:rsidRDefault="00033DF0">
      <w:pPr>
        <w:numPr>
          <w:ilvl w:val="0"/>
          <w:numId w:val="8"/>
        </w:numPr>
        <w:spacing w:before="601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PEMBUATAN BASIS DATA (MySQL Code) </w:t>
      </w:r>
    </w:p>
    <w:p w:rsidR="00EF3F5E" w:rsidRDefault="00EF3F5E" w:rsidP="00EF3F5E">
      <w:pPr>
        <w:keepNext/>
        <w:spacing w:before="601" w:line="268" w:lineRule="atLeast"/>
        <w:ind w:left="428" w:right="-200"/>
        <w:jc w:val="both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4DCC83F6" wp14:editId="39EF5972">
            <wp:extent cx="5820410" cy="1619885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9174D2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9174D2">
        <w:rPr>
          <w:b w:val="0"/>
          <w:color w:val="auto"/>
        </w:rPr>
        <w:t>Tabel</w:t>
      </w:r>
      <w:proofErr w:type="spellEnd"/>
      <w:r w:rsidRPr="009174D2">
        <w:rPr>
          <w:b w:val="0"/>
          <w:color w:val="auto"/>
        </w:rPr>
        <w:t xml:space="preserve"> user </w:t>
      </w: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2A75CDB3" wp14:editId="04610D85">
            <wp:extent cx="5820410" cy="2917190"/>
            <wp:effectExtent l="0" t="0" r="889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transaks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FD3416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FD3416">
        <w:rPr>
          <w:b w:val="0"/>
          <w:color w:val="auto"/>
        </w:rPr>
        <w:t>Tabel</w:t>
      </w:r>
      <w:proofErr w:type="spellEnd"/>
      <w:r w:rsidRPr="00FD3416">
        <w:rPr>
          <w:b w:val="0"/>
          <w:color w:val="auto"/>
        </w:rPr>
        <w:t xml:space="preserve"> </w:t>
      </w:r>
      <w:proofErr w:type="spellStart"/>
      <w:r w:rsidRPr="00FD3416">
        <w:rPr>
          <w:b w:val="0"/>
          <w:color w:val="auto"/>
        </w:rPr>
        <w:t>transaksi</w:t>
      </w:r>
      <w:proofErr w:type="spellEnd"/>
    </w:p>
    <w:p w:rsidR="00555806" w:rsidRDefault="00555806" w:rsidP="00555806"/>
    <w:p w:rsidR="00555806" w:rsidRPr="00555806" w:rsidRDefault="00555806" w:rsidP="00555806"/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70FB5A00" wp14:editId="75B8979A">
            <wp:extent cx="5820410" cy="1775460"/>
            <wp:effectExtent l="0" t="0" r="889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elangga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FD3416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FD3416">
        <w:rPr>
          <w:b w:val="0"/>
          <w:color w:val="auto"/>
        </w:rPr>
        <w:t>Tabel</w:t>
      </w:r>
      <w:proofErr w:type="spellEnd"/>
      <w:r w:rsidRPr="00FD3416">
        <w:rPr>
          <w:b w:val="0"/>
          <w:color w:val="auto"/>
        </w:rPr>
        <w:t xml:space="preserve"> </w:t>
      </w:r>
      <w:proofErr w:type="spellStart"/>
      <w:r w:rsidRPr="00FD3416">
        <w:rPr>
          <w:b w:val="0"/>
          <w:color w:val="auto"/>
        </w:rPr>
        <w:t>Pelanggan</w:t>
      </w:r>
      <w:proofErr w:type="spellEnd"/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05DD9F92" wp14:editId="223F508C">
            <wp:extent cx="5820410" cy="130238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ake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FD3416" w:rsidRDefault="00EF3F5E" w:rsidP="00EF3F5E">
      <w:pPr>
        <w:pStyle w:val="Caption"/>
        <w:jc w:val="center"/>
        <w:rPr>
          <w:b w:val="0"/>
          <w:color w:val="auto"/>
        </w:rPr>
      </w:pPr>
      <w:proofErr w:type="spellStart"/>
      <w:r w:rsidRPr="00FD3416">
        <w:rPr>
          <w:b w:val="0"/>
          <w:color w:val="auto"/>
        </w:rPr>
        <w:t>Tabel</w:t>
      </w:r>
      <w:proofErr w:type="spellEnd"/>
      <w:r w:rsidRPr="00FD3416">
        <w:rPr>
          <w:b w:val="0"/>
          <w:color w:val="auto"/>
        </w:rPr>
        <w:t xml:space="preserve"> </w:t>
      </w:r>
      <w:proofErr w:type="spellStart"/>
      <w:r w:rsidRPr="00FD3416">
        <w:rPr>
          <w:b w:val="0"/>
          <w:color w:val="auto"/>
        </w:rPr>
        <w:t>paket</w:t>
      </w:r>
      <w:proofErr w:type="spellEnd"/>
      <w:r w:rsidRPr="00FD3416">
        <w:rPr>
          <w:b w:val="0"/>
          <w:color w:val="auto"/>
        </w:rPr>
        <w:t xml:space="preserve"> </w:t>
      </w:r>
    </w:p>
    <w:p w:rsidR="00FD3416" w:rsidRDefault="00FD3416" w:rsidP="00FD3416"/>
    <w:p w:rsidR="00FD3416" w:rsidRDefault="00FD3416" w:rsidP="00FD3416">
      <w:pPr>
        <w:keepNext/>
        <w:ind w:left="428"/>
      </w:pPr>
      <w:r>
        <w:rPr>
          <w:noProof/>
        </w:rPr>
        <w:drawing>
          <wp:inline distT="0" distB="0" distL="0" distR="0" wp14:anchorId="5161AEEA" wp14:editId="2B8020EC">
            <wp:extent cx="5824151" cy="1998359"/>
            <wp:effectExtent l="0" t="0" r="5715" b="190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dtl transaksi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6" w:rsidRPr="00FD3416" w:rsidRDefault="00FD3416" w:rsidP="00FD3416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FD3416">
        <w:rPr>
          <w:b w:val="0"/>
          <w:color w:val="000000" w:themeColor="text1"/>
        </w:rPr>
        <w:t>Tabel</w:t>
      </w:r>
      <w:proofErr w:type="spellEnd"/>
      <w:r w:rsidRPr="00FD3416">
        <w:rPr>
          <w:b w:val="0"/>
          <w:color w:val="000000" w:themeColor="text1"/>
        </w:rPr>
        <w:t xml:space="preserve"> detail </w:t>
      </w:r>
      <w:proofErr w:type="spellStart"/>
      <w:r w:rsidRPr="00FD3416">
        <w:rPr>
          <w:b w:val="0"/>
          <w:color w:val="000000" w:themeColor="text1"/>
        </w:rPr>
        <w:t>transaksi</w:t>
      </w:r>
      <w:proofErr w:type="spellEnd"/>
    </w:p>
    <w:p w:rsidR="00555806" w:rsidRDefault="00555806" w:rsidP="00555806">
      <w:pPr>
        <w:rPr>
          <w:rFonts w:eastAsia="Calibri"/>
        </w:rPr>
      </w:pPr>
    </w:p>
    <w:p w:rsidR="00555806" w:rsidRDefault="00555806" w:rsidP="00555806">
      <w:pPr>
        <w:rPr>
          <w:rFonts w:eastAsia="Calibri"/>
        </w:rPr>
      </w:pPr>
    </w:p>
    <w:p w:rsidR="00555806" w:rsidRPr="00555806" w:rsidRDefault="00555806" w:rsidP="00555806">
      <w:pPr>
        <w:rPr>
          <w:rFonts w:eastAsia="Calibri"/>
        </w:rPr>
      </w:pPr>
    </w:p>
    <w:p w:rsidR="00EF3F5E" w:rsidRDefault="00EF3F5E" w:rsidP="00EF3F5E">
      <w:pPr>
        <w:spacing w:before="601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9174D2" w:rsidRPr="00EF3F5E" w:rsidRDefault="009174D2" w:rsidP="00EF3F5E">
      <w:pPr>
        <w:spacing w:before="601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9"/>
        </w:numPr>
        <w:spacing w:before="60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TAMPILAN ANTARMUKA </w:t>
      </w:r>
      <w:r w:rsidRPr="00080901">
        <w:rPr>
          <w:rFonts w:eastAsia="Calibri"/>
          <w:b/>
          <w:bCs/>
          <w:color w:val="000000"/>
          <w:spacing w:val="1"/>
          <w:sz w:val="22"/>
          <w:szCs w:val="22"/>
        </w:rPr>
        <w:t>(UI)</w:t>
      </w:r>
      <w:r w:rsidRPr="00080901">
        <w:rPr>
          <w:rFonts w:eastAsia="Calibri"/>
          <w:b/>
          <w:bCs/>
          <w:color w:val="000000"/>
          <w:sz w:val="22"/>
          <w:szCs w:val="22"/>
        </w:rPr>
        <w:t xml:space="preserve"> WEB </w:t>
      </w:r>
    </w:p>
    <w:p w:rsidR="00762AAA" w:rsidRDefault="00033DF0" w:rsidP="009174D2">
      <w:pPr>
        <w:spacing w:before="312" w:line="268" w:lineRule="atLeast"/>
        <w:ind w:right="-200" w:firstLine="428"/>
        <w:jc w:val="both"/>
        <w:rPr>
          <w:rFonts w:eastAsia="Calibri"/>
          <w:b/>
          <w:bCs/>
          <w:color w:val="000000"/>
          <w:sz w:val="22"/>
          <w:szCs w:val="22"/>
        </w:rPr>
      </w:pP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Aplikasi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pengelolaan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laundry </w:t>
      </w:r>
    </w:p>
    <w:p w:rsidR="009174D2" w:rsidRDefault="009174D2" w:rsidP="009174D2">
      <w:pPr>
        <w:spacing w:before="312" w:line="268" w:lineRule="atLeast"/>
        <w:ind w:right="-200" w:firstLine="428"/>
        <w:jc w:val="both"/>
        <w:rPr>
          <w:rFonts w:eastAsia="Calibri"/>
          <w:sz w:val="22"/>
          <w:szCs w:val="22"/>
        </w:rPr>
      </w:pPr>
      <w:r>
        <w:rPr>
          <w:rFonts w:eastAsia="Calibri"/>
          <w:noProof/>
          <w:sz w:val="22"/>
          <w:szCs w:val="22"/>
        </w:rPr>
        <w:drawing>
          <wp:inline distT="0" distB="0" distL="0" distR="0">
            <wp:extent cx="5819932" cy="7315200"/>
            <wp:effectExtent l="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9 at 23.52.56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93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D2" w:rsidRPr="00080901" w:rsidRDefault="009174D2" w:rsidP="009174D2">
      <w:pPr>
        <w:spacing w:before="312" w:line="268" w:lineRule="atLeast"/>
        <w:ind w:right="-200" w:firstLine="428"/>
        <w:jc w:val="both"/>
        <w:rPr>
          <w:rFonts w:eastAsia="Calibri"/>
          <w:sz w:val="22"/>
          <w:szCs w:val="22"/>
        </w:rPr>
      </w:pPr>
    </w:p>
    <w:p w:rsidR="00762AAA" w:rsidRPr="00080901" w:rsidRDefault="00762AAA" w:rsidP="009174D2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36415D" w:rsidRDefault="00033DF0" w:rsidP="0036415D">
      <w:pPr>
        <w:numPr>
          <w:ilvl w:val="0"/>
          <w:numId w:val="14"/>
        </w:numPr>
        <w:spacing w:before="31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FF0000"/>
          <w:sz w:val="22"/>
          <w:szCs w:val="22"/>
          <w:u w:val="single"/>
          <w:shd w:val="clear" w:color="auto" w:fill="D3D3D3"/>
        </w:rPr>
        <w:lastRenderedPageBreak/>
        <w:t>Admin dashboard</w:t>
      </w:r>
      <w:r w:rsidRPr="00080901">
        <w:rPr>
          <w:rFonts w:eastAsia="Calibri"/>
          <w:color w:val="FF0000"/>
          <w:sz w:val="22"/>
          <w:szCs w:val="22"/>
        </w:rPr>
        <w:t xml:space="preserve"> </w:t>
      </w:r>
    </w:p>
    <w:p w:rsidR="0036415D" w:rsidRPr="0036415D" w:rsidRDefault="0036415D" w:rsidP="0036415D">
      <w:pPr>
        <w:spacing w:before="313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36415D" w:rsidRDefault="0036415D" w:rsidP="0036415D">
      <w:pPr>
        <w:keepNext/>
        <w:spacing w:line="268" w:lineRule="atLeast"/>
        <w:ind w:right="-200"/>
        <w:jc w:val="both"/>
      </w:pPr>
      <w:r>
        <w:rPr>
          <w:rFonts w:eastAsia="Calibri"/>
          <w:noProof/>
          <w:color w:val="000000" w:themeColor="text1"/>
          <w:sz w:val="22"/>
          <w:szCs w:val="22"/>
        </w:rPr>
        <w:drawing>
          <wp:inline distT="0" distB="0" distL="0" distR="0" wp14:anchorId="031DF31F" wp14:editId="2F04A06A">
            <wp:extent cx="5820410" cy="3849370"/>
            <wp:effectExtent l="0" t="0" r="889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5D" w:rsidRDefault="0036415D" w:rsidP="0036415D">
      <w:pPr>
        <w:pStyle w:val="Caption"/>
        <w:jc w:val="center"/>
        <w:rPr>
          <w:b w:val="0"/>
          <w:color w:val="000000" w:themeColor="text1"/>
        </w:rPr>
      </w:pPr>
      <w:r w:rsidRPr="0036415D">
        <w:rPr>
          <w:b w:val="0"/>
          <w:color w:val="000000" w:themeColor="text1"/>
        </w:rPr>
        <w:t>Admin Dashboard</w:t>
      </w:r>
    </w:p>
    <w:p w:rsidR="0036415D" w:rsidRDefault="0036415D" w:rsidP="0036415D">
      <w:pPr>
        <w:rPr>
          <w:rFonts w:eastAsia="Calibri"/>
        </w:rPr>
      </w:pPr>
    </w:p>
    <w:p w:rsidR="0036415D" w:rsidRDefault="0036415D" w:rsidP="0036415D">
      <w:pPr>
        <w:keepNext/>
      </w:pPr>
      <w:r>
        <w:rPr>
          <w:rFonts w:eastAsia="Calibri"/>
          <w:noProof/>
        </w:rPr>
        <w:drawing>
          <wp:inline distT="0" distB="0" distL="0" distR="0" wp14:anchorId="27871930" wp14:editId="04DE07C7">
            <wp:extent cx="5816007" cy="3435178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5D" w:rsidRPr="0036415D" w:rsidRDefault="0036415D" w:rsidP="0036415D">
      <w:pPr>
        <w:pStyle w:val="Caption"/>
        <w:jc w:val="center"/>
        <w:rPr>
          <w:rFonts w:eastAsia="Calibri"/>
          <w:b w:val="0"/>
          <w:color w:val="000000" w:themeColor="text1"/>
        </w:rPr>
      </w:pPr>
      <w:r w:rsidRPr="0036415D">
        <w:rPr>
          <w:b w:val="0"/>
          <w:color w:val="000000" w:themeColor="text1"/>
        </w:rPr>
        <w:t xml:space="preserve">Data </w:t>
      </w:r>
      <w:proofErr w:type="spellStart"/>
      <w:r w:rsidRPr="0036415D">
        <w:rPr>
          <w:b w:val="0"/>
          <w:color w:val="000000" w:themeColor="text1"/>
        </w:rPr>
        <w:t>Laporan</w:t>
      </w:r>
      <w:proofErr w:type="spellEnd"/>
    </w:p>
    <w:p w:rsidR="0036415D" w:rsidRDefault="0036415D" w:rsidP="0036415D">
      <w:pPr>
        <w:spacing w:line="268" w:lineRule="atLeast"/>
        <w:ind w:right="-200"/>
        <w:jc w:val="both"/>
        <w:rPr>
          <w:rFonts w:eastAsia="Calibri"/>
          <w:color w:val="000000" w:themeColor="text1"/>
          <w:sz w:val="22"/>
          <w:szCs w:val="22"/>
        </w:rPr>
      </w:pPr>
    </w:p>
    <w:p w:rsidR="0036415D" w:rsidRPr="0036415D" w:rsidRDefault="0036415D" w:rsidP="0036415D">
      <w:pPr>
        <w:spacing w:line="268" w:lineRule="atLeast"/>
        <w:ind w:right="-200"/>
        <w:jc w:val="both"/>
        <w:rPr>
          <w:rFonts w:eastAsia="Calibri"/>
          <w:color w:val="000000" w:themeColor="text1"/>
          <w:sz w:val="22"/>
          <w:szCs w:val="22"/>
        </w:rPr>
      </w:pPr>
      <w:r>
        <w:rPr>
          <w:rFonts w:eastAsia="Calibri"/>
          <w:color w:val="000000" w:themeColor="text1"/>
          <w:sz w:val="22"/>
          <w:szCs w:val="22"/>
        </w:rPr>
        <w:tab/>
      </w:r>
    </w:p>
    <w:p w:rsidR="00762AAA" w:rsidRPr="0091541D" w:rsidRDefault="00033DF0">
      <w:pPr>
        <w:numPr>
          <w:ilvl w:val="0"/>
          <w:numId w:val="15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Tampilan</w:t>
      </w:r>
      <w:proofErr w:type="spellEnd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 xml:space="preserve"> </w:t>
      </w: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Kasir</w:t>
      </w:r>
      <w:proofErr w:type="spellEnd"/>
      <w:r w:rsidRPr="00080901">
        <w:rPr>
          <w:rFonts w:eastAsia="Calibri"/>
          <w:color w:val="0070C0"/>
          <w:sz w:val="22"/>
          <w:szCs w:val="22"/>
        </w:rPr>
        <w:t xml:space="preserve"> </w:t>
      </w:r>
    </w:p>
    <w:p w:rsidR="002C4B5B" w:rsidRDefault="002C4705" w:rsidP="002C4B5B">
      <w:pPr>
        <w:keepNext/>
        <w:spacing w:before="312" w:line="268" w:lineRule="atLeast"/>
        <w:ind w:left="428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8B432B5" wp14:editId="740A0F82">
            <wp:extent cx="5820410" cy="3415665"/>
            <wp:effectExtent l="0" t="0" r="889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brd kasi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1D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Dashboard </w:t>
      </w:r>
      <w:proofErr w:type="spellStart"/>
      <w:r w:rsidRPr="002C4B5B">
        <w:rPr>
          <w:b w:val="0"/>
          <w:color w:val="000000" w:themeColor="text1"/>
        </w:rPr>
        <w:t>kasir</w:t>
      </w:r>
      <w:proofErr w:type="spellEnd"/>
    </w:p>
    <w:p w:rsidR="002C4B5B" w:rsidRDefault="002C4B5B" w:rsidP="002C4B5B">
      <w:pPr>
        <w:rPr>
          <w:rFonts w:eastAsia="Calibri"/>
        </w:rPr>
      </w:pPr>
    </w:p>
    <w:p w:rsidR="002C4B5B" w:rsidRDefault="002C4B5B" w:rsidP="002C4B5B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68B0F005" wp14:editId="66F4D950">
            <wp:extent cx="5601482" cy="3610479"/>
            <wp:effectExtent l="0" t="0" r="0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pelanggan ks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Data </w:t>
      </w:r>
      <w:proofErr w:type="spellStart"/>
      <w:r w:rsidRPr="002C4B5B">
        <w:rPr>
          <w:b w:val="0"/>
          <w:color w:val="000000" w:themeColor="text1"/>
        </w:rPr>
        <w:t>Pelanggan</w:t>
      </w:r>
      <w:proofErr w:type="spellEnd"/>
    </w:p>
    <w:p w:rsidR="002C4B5B" w:rsidRDefault="002C4B5B" w:rsidP="002C4B5B">
      <w:pPr>
        <w:rPr>
          <w:rFonts w:eastAsia="Calibri"/>
        </w:rPr>
      </w:pPr>
    </w:p>
    <w:p w:rsidR="002C4B5B" w:rsidRDefault="002C4B5B" w:rsidP="002C4B5B">
      <w:pPr>
        <w:keepNext/>
      </w:pPr>
      <w:r>
        <w:rPr>
          <w:rFonts w:eastAsia="Calibri"/>
          <w:noProof/>
        </w:rPr>
        <w:drawing>
          <wp:inline distT="0" distB="0" distL="0" distR="0" wp14:anchorId="3244B299" wp14:editId="1084534E">
            <wp:extent cx="5820410" cy="3776345"/>
            <wp:effectExtent l="0" t="0" r="889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 ks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Edit </w:t>
      </w:r>
      <w:proofErr w:type="spellStart"/>
      <w:r w:rsidRPr="002C4B5B">
        <w:rPr>
          <w:b w:val="0"/>
          <w:color w:val="000000" w:themeColor="text1"/>
        </w:rPr>
        <w:t>pelanggan</w:t>
      </w:r>
      <w:proofErr w:type="spellEnd"/>
    </w:p>
    <w:p w:rsidR="002C4B5B" w:rsidRDefault="002C4B5B" w:rsidP="002C4B5B">
      <w:pPr>
        <w:rPr>
          <w:rFonts w:eastAsia="Calibri"/>
        </w:rPr>
      </w:pPr>
    </w:p>
    <w:p w:rsidR="002C4B5B" w:rsidRDefault="002C4B5B" w:rsidP="002C4B5B">
      <w:pPr>
        <w:keepNext/>
      </w:pPr>
      <w:r>
        <w:rPr>
          <w:rFonts w:eastAsia="Calibri"/>
          <w:noProof/>
        </w:rPr>
        <w:drawing>
          <wp:inline distT="0" distB="0" distL="0" distR="0" wp14:anchorId="4D34E552" wp14:editId="014E4E0A">
            <wp:extent cx="5525272" cy="3639058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a transaksi kasi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C4B5B" w:rsidP="002C4B5B">
      <w:pPr>
        <w:pStyle w:val="Caption"/>
        <w:jc w:val="center"/>
        <w:rPr>
          <w:b w:val="0"/>
          <w:color w:val="000000" w:themeColor="text1"/>
        </w:rPr>
      </w:pPr>
      <w:r w:rsidRPr="002C4B5B">
        <w:rPr>
          <w:b w:val="0"/>
          <w:color w:val="000000" w:themeColor="text1"/>
        </w:rPr>
        <w:t xml:space="preserve">Data </w:t>
      </w:r>
      <w:proofErr w:type="spellStart"/>
      <w:r w:rsidRPr="002C4B5B">
        <w:rPr>
          <w:b w:val="0"/>
          <w:color w:val="000000" w:themeColor="text1"/>
        </w:rPr>
        <w:t>transaksi</w:t>
      </w:r>
      <w:proofErr w:type="spellEnd"/>
    </w:p>
    <w:p w:rsidR="002C4B5B" w:rsidRDefault="002C4B5B" w:rsidP="002C4B5B"/>
    <w:p w:rsidR="002C4B5B" w:rsidRPr="002C4B5B" w:rsidRDefault="002C4B5B" w:rsidP="002C4B5B"/>
    <w:p w:rsidR="002F53CD" w:rsidRDefault="002C4B5B" w:rsidP="002F53CD">
      <w:pPr>
        <w:keepNext/>
        <w:ind w:left="1440"/>
      </w:pPr>
      <w:r>
        <w:rPr>
          <w:rFonts w:eastAsia="Calibri"/>
          <w:noProof/>
        </w:rPr>
        <w:lastRenderedPageBreak/>
        <w:drawing>
          <wp:inline distT="0" distB="0" distL="0" distR="0" wp14:anchorId="5AADAF27" wp14:editId="54254FF2">
            <wp:extent cx="4286849" cy="4363059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l transaksi kasi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 xml:space="preserve">Detail </w:t>
      </w:r>
      <w:proofErr w:type="spellStart"/>
      <w:r w:rsidRPr="002F53CD">
        <w:rPr>
          <w:b w:val="0"/>
          <w:color w:val="000000" w:themeColor="text1"/>
        </w:rPr>
        <w:t>transaksi</w:t>
      </w:r>
      <w:proofErr w:type="spellEnd"/>
    </w:p>
    <w:p w:rsidR="002F53CD" w:rsidRDefault="002F53CD" w:rsidP="002F53CD">
      <w:pPr>
        <w:rPr>
          <w:rFonts w:eastAsia="Calibri"/>
        </w:rPr>
      </w:pPr>
    </w:p>
    <w:p w:rsidR="002F53CD" w:rsidRDefault="002F53CD" w:rsidP="002F53CD">
      <w:pPr>
        <w:keepNext/>
      </w:pPr>
      <w:r>
        <w:rPr>
          <w:rFonts w:eastAsia="Calibri"/>
          <w:noProof/>
        </w:rPr>
        <w:drawing>
          <wp:inline distT="0" distB="0" distL="0" distR="0" wp14:anchorId="2A2A1900" wp14:editId="2C0DDB82">
            <wp:extent cx="5817141" cy="3492843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9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2F53CD">
        <w:rPr>
          <w:b w:val="0"/>
          <w:color w:val="000000" w:themeColor="text1"/>
        </w:rPr>
        <w:t>Halaman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konfirmasi</w:t>
      </w:r>
      <w:proofErr w:type="spellEnd"/>
    </w:p>
    <w:p w:rsidR="002F53CD" w:rsidRDefault="002F53CD" w:rsidP="002F53CD">
      <w:pPr>
        <w:rPr>
          <w:rFonts w:eastAsia="Calibri"/>
        </w:rPr>
      </w:pPr>
    </w:p>
    <w:p w:rsidR="002F53CD" w:rsidRDefault="002F53CD" w:rsidP="002F53CD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04CC50A0" wp14:editId="2D3DC88B">
            <wp:extent cx="5682749" cy="3896498"/>
            <wp:effectExtent l="0" t="0" r="0" b="889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 k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8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2F53CD">
        <w:rPr>
          <w:b w:val="0"/>
          <w:color w:val="000000" w:themeColor="text1"/>
        </w:rPr>
        <w:t>Konfirmasi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pembayaran</w:t>
      </w:r>
      <w:proofErr w:type="spellEnd"/>
    </w:p>
    <w:p w:rsidR="002F53CD" w:rsidRDefault="002F53CD" w:rsidP="002F53CD"/>
    <w:p w:rsidR="002F53CD" w:rsidRDefault="002F53CD" w:rsidP="002F53CD"/>
    <w:p w:rsidR="002F53CD" w:rsidRDefault="002F53CD" w:rsidP="002F53CD">
      <w:pPr>
        <w:keepNext/>
      </w:pPr>
      <w:r>
        <w:rPr>
          <w:noProof/>
        </w:rPr>
        <w:drawing>
          <wp:inline distT="0" distB="0" distL="0" distR="0" wp14:anchorId="331F1E7A" wp14:editId="4BE10B75">
            <wp:extent cx="5813107" cy="3649362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kasi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6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 xml:space="preserve">Data </w:t>
      </w:r>
      <w:proofErr w:type="spellStart"/>
      <w:r w:rsidRPr="002F53CD">
        <w:rPr>
          <w:b w:val="0"/>
          <w:color w:val="000000" w:themeColor="text1"/>
        </w:rPr>
        <w:t>laporan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kasir</w:t>
      </w:r>
      <w:proofErr w:type="spellEnd"/>
    </w:p>
    <w:p w:rsidR="002F53CD" w:rsidRDefault="002F53CD" w:rsidP="002F53CD">
      <w:pPr>
        <w:keepNext/>
      </w:pPr>
      <w:r>
        <w:rPr>
          <w:noProof/>
        </w:rPr>
        <w:lastRenderedPageBreak/>
        <w:drawing>
          <wp:inline distT="0" distB="0" distL="0" distR="0" wp14:anchorId="7E6EADE0" wp14:editId="771168A0">
            <wp:extent cx="5820410" cy="3042285"/>
            <wp:effectExtent l="0" t="0" r="889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k laporan kasi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2F53CD">
        <w:rPr>
          <w:b w:val="0"/>
          <w:color w:val="000000" w:themeColor="text1"/>
        </w:rPr>
        <w:t>Cetak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laporan</w:t>
      </w:r>
      <w:proofErr w:type="spellEnd"/>
      <w:r w:rsidRPr="002F53CD">
        <w:rPr>
          <w:b w:val="0"/>
          <w:color w:val="000000" w:themeColor="text1"/>
        </w:rPr>
        <w:t xml:space="preserve"> </w:t>
      </w:r>
      <w:proofErr w:type="spellStart"/>
      <w:r w:rsidRPr="002F53CD">
        <w:rPr>
          <w:b w:val="0"/>
          <w:color w:val="000000" w:themeColor="text1"/>
        </w:rPr>
        <w:t>kasir</w:t>
      </w:r>
      <w:proofErr w:type="spellEnd"/>
    </w:p>
    <w:p w:rsidR="002F53CD" w:rsidRPr="002F53CD" w:rsidRDefault="002F53CD" w:rsidP="002F53CD"/>
    <w:p w:rsidR="002F53CD" w:rsidRDefault="002F53CD" w:rsidP="002F53CD">
      <w:pPr>
        <w:rPr>
          <w:rFonts w:eastAsia="Calibri"/>
        </w:rPr>
      </w:pPr>
    </w:p>
    <w:p w:rsidR="002F53CD" w:rsidRPr="002F53CD" w:rsidRDefault="002F53CD" w:rsidP="002F53CD">
      <w:pPr>
        <w:rPr>
          <w:rFonts w:eastAsia="Calibri"/>
        </w:rPr>
      </w:pPr>
    </w:p>
    <w:p w:rsidR="002C4B5B" w:rsidRPr="002C4B5B" w:rsidRDefault="002C4B5B" w:rsidP="002C4B5B">
      <w:pPr>
        <w:rPr>
          <w:rFonts w:eastAsia="Calibri"/>
        </w:rPr>
      </w:pPr>
    </w:p>
    <w:p w:rsidR="00762AAA" w:rsidRPr="00080901" w:rsidRDefault="00033DF0">
      <w:pPr>
        <w:numPr>
          <w:ilvl w:val="0"/>
          <w:numId w:val="16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>Tampilan</w:t>
      </w:r>
      <w:proofErr w:type="spellEnd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 xml:space="preserve"> owner</w:t>
      </w:r>
      <w:r w:rsidRPr="00080901">
        <w:rPr>
          <w:rFonts w:eastAsia="Calibri"/>
          <w:color w:val="00B050"/>
          <w:sz w:val="22"/>
          <w:szCs w:val="22"/>
        </w:rPr>
        <w:t xml:space="preserve"> </w:t>
      </w:r>
    </w:p>
    <w:p w:rsidR="00762AAA" w:rsidRDefault="00762AAA">
      <w:pPr>
        <w:spacing w:before="21" w:after="312" w:line="268" w:lineRule="atLeast"/>
        <w:ind w:left="428" w:right="-200"/>
        <w:jc w:val="both"/>
        <w:rPr>
          <w:rFonts w:eastAsia="Calibri"/>
          <w:color w:val="000000"/>
          <w:sz w:val="22"/>
          <w:szCs w:val="22"/>
        </w:rPr>
      </w:pPr>
    </w:p>
    <w:p w:rsidR="002F53CD" w:rsidRDefault="002F53CD" w:rsidP="002F53CD">
      <w:pPr>
        <w:keepNext/>
        <w:spacing w:before="21" w:after="312" w:line="268" w:lineRule="atLeast"/>
        <w:ind w:left="428" w:right="-200"/>
        <w:jc w:val="both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1F8CF06D" wp14:editId="7CF05205">
            <wp:extent cx="5344271" cy="3343742"/>
            <wp:effectExtent l="0" t="0" r="8890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hboard own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>Dashboard owner</w:t>
      </w:r>
    </w:p>
    <w:p w:rsidR="002F53CD" w:rsidRDefault="002F53CD" w:rsidP="002F53CD">
      <w:pPr>
        <w:rPr>
          <w:rFonts w:eastAsia="Calibri"/>
        </w:rPr>
      </w:pPr>
    </w:p>
    <w:p w:rsidR="002F53CD" w:rsidRDefault="002F53CD" w:rsidP="002F53CD">
      <w:pPr>
        <w:keepNext/>
      </w:pPr>
      <w:r>
        <w:rPr>
          <w:rFonts w:eastAsia="Calibri"/>
          <w:noProof/>
        </w:rPr>
        <w:drawing>
          <wp:inline distT="0" distB="0" distL="0" distR="0" wp14:anchorId="61A5BB96" wp14:editId="2E1A59E3">
            <wp:extent cx="5820410" cy="3848735"/>
            <wp:effectExtent l="0" t="0" r="889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own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2F53CD" w:rsidP="002F53CD">
      <w:pPr>
        <w:pStyle w:val="Caption"/>
        <w:jc w:val="center"/>
        <w:rPr>
          <w:b w:val="0"/>
          <w:color w:val="000000" w:themeColor="text1"/>
        </w:rPr>
      </w:pPr>
      <w:r w:rsidRPr="002F53CD">
        <w:rPr>
          <w:b w:val="0"/>
          <w:color w:val="000000" w:themeColor="text1"/>
        </w:rPr>
        <w:t xml:space="preserve">Data </w:t>
      </w:r>
      <w:proofErr w:type="spellStart"/>
      <w:r w:rsidRPr="002F53CD">
        <w:rPr>
          <w:b w:val="0"/>
          <w:color w:val="000000" w:themeColor="text1"/>
        </w:rPr>
        <w:t>laporan</w:t>
      </w:r>
      <w:proofErr w:type="spellEnd"/>
      <w:r w:rsidRPr="002F53CD">
        <w:rPr>
          <w:b w:val="0"/>
          <w:color w:val="000000" w:themeColor="text1"/>
        </w:rPr>
        <w:t xml:space="preserve"> owner</w:t>
      </w:r>
    </w:p>
    <w:p w:rsidR="002F53CD" w:rsidRDefault="002F53CD" w:rsidP="002F53CD">
      <w:pPr>
        <w:rPr>
          <w:rFonts w:eastAsia="Calibri"/>
        </w:rPr>
      </w:pPr>
    </w:p>
    <w:p w:rsidR="00A54999" w:rsidRDefault="002F53CD" w:rsidP="00A54999">
      <w:pPr>
        <w:keepNext/>
      </w:pPr>
      <w:r>
        <w:rPr>
          <w:rFonts w:eastAsia="Calibri"/>
          <w:noProof/>
        </w:rPr>
        <w:drawing>
          <wp:inline distT="0" distB="0" distL="0" distR="0" wp14:anchorId="4E5C510B" wp14:editId="469DE112">
            <wp:extent cx="5820410" cy="3055620"/>
            <wp:effectExtent l="0" t="0" r="889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k laporan own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Default="00A54999" w:rsidP="00A54999">
      <w:pPr>
        <w:pStyle w:val="Caption"/>
        <w:jc w:val="center"/>
        <w:rPr>
          <w:b w:val="0"/>
          <w:color w:val="000000" w:themeColor="text1"/>
        </w:rPr>
      </w:pPr>
      <w:proofErr w:type="spellStart"/>
      <w:r w:rsidRPr="00A54999">
        <w:rPr>
          <w:b w:val="0"/>
          <w:color w:val="000000" w:themeColor="text1"/>
        </w:rPr>
        <w:t>Cetak</w:t>
      </w:r>
      <w:proofErr w:type="spellEnd"/>
      <w:r w:rsidRPr="00A54999">
        <w:rPr>
          <w:b w:val="0"/>
          <w:color w:val="000000" w:themeColor="text1"/>
        </w:rPr>
        <w:t xml:space="preserve"> </w:t>
      </w:r>
      <w:proofErr w:type="spellStart"/>
      <w:r w:rsidRPr="00A54999">
        <w:rPr>
          <w:b w:val="0"/>
          <w:color w:val="000000" w:themeColor="text1"/>
        </w:rPr>
        <w:t>laporan</w:t>
      </w:r>
      <w:proofErr w:type="spellEnd"/>
      <w:r w:rsidRPr="00A54999">
        <w:rPr>
          <w:b w:val="0"/>
          <w:color w:val="000000" w:themeColor="text1"/>
        </w:rPr>
        <w:t xml:space="preserve"> owner</w:t>
      </w:r>
    </w:p>
    <w:p w:rsidR="00A54999" w:rsidRDefault="00A54999" w:rsidP="00A54999">
      <w:pPr>
        <w:rPr>
          <w:rFonts w:eastAsia="Calibri"/>
        </w:rPr>
      </w:pPr>
    </w:p>
    <w:p w:rsidR="00A54999" w:rsidRDefault="00A54999" w:rsidP="00A54999">
      <w:pPr>
        <w:rPr>
          <w:rFonts w:eastAsia="Calibri"/>
        </w:rPr>
      </w:pPr>
    </w:p>
    <w:p w:rsidR="00A54999" w:rsidRDefault="00A54999" w:rsidP="00A54999">
      <w:pPr>
        <w:rPr>
          <w:rFonts w:eastAsia="Calibri"/>
        </w:rPr>
      </w:pPr>
    </w:p>
    <w:p w:rsidR="00A54999" w:rsidRPr="00A54999" w:rsidRDefault="00A54999" w:rsidP="00A54999">
      <w:pPr>
        <w:rPr>
          <w:rFonts w:eastAsia="Calibri"/>
        </w:rPr>
      </w:pPr>
    </w:p>
    <w:p w:rsidR="00762AAA" w:rsidRPr="00A54999" w:rsidRDefault="00033DF0">
      <w:pPr>
        <w:numPr>
          <w:ilvl w:val="0"/>
          <w:numId w:val="17"/>
        </w:numPr>
        <w:spacing w:before="289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PEMBUATAN STRUKTUR WEB (HTML) </w:t>
      </w:r>
    </w:p>
    <w:p w:rsidR="00A54999" w:rsidRDefault="00A54999" w:rsidP="00C47680">
      <w:pPr>
        <w:spacing w:before="289"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transaksi.html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330"/>
      </w:tblGrid>
      <w:tr w:rsidR="00A54999" w:rsidRPr="00A54999" w:rsidTr="00A54999">
        <w:trPr>
          <w:trHeight w:val="11587"/>
        </w:trPr>
        <w:tc>
          <w:tcPr>
            <w:tcW w:w="7330" w:type="dxa"/>
          </w:tcPr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&lt;!DOCTYPE html&gt;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&lt;html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lang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="en"&gt;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&lt;head&gt;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&lt;style&gt;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button {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padding : 8px 16px;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margin-left : 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margin-right : 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margin-bottom : 10px;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border-radius : 4px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color : white;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background-color : #8d68e8;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text-decoration : none;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font-family :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Arial,Helvetica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, sans-serif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}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.button {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padding : 5px 16px;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margin-left : 6px;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margin-right : 6px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margin-top : 7px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border-radius : 2px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color : white;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background-color : #8d68e8;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text-decoration : none;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font-family :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Arial,Helvetica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, sans-serif 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}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&lt;/style&gt;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&lt;link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gram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..</w:t>
            </w:r>
            <w:proofErr w:type="gram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css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tbl.css?version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=&lt;?= </w:t>
            </w:r>
            <w:proofErr w:type="spellStart"/>
            <w:proofErr w:type="gram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filemtime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</w:t>
            </w:r>
            <w:proofErr w:type="gram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"../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css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/tbl.css")?&gt;"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rel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stylesheet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&lt;/head&gt;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&lt;body&gt;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$title = 'Data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$query = "SELECT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.*,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pelanggan.nama_pelanggan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,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detail_transaksi.total_harga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FROM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INNER JOIN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ON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pelanggan.id_pelanggan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transaksi.id_pelanggan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INNER JOIN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ON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detail_transaksi.id_transaksi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transaksi.id_transaksi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$data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($conn, $query);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&lt;h4 class="card-title"&gt;&lt;?= $title; ?&gt;&lt;/h4&gt;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cari.php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 class="button"&gt;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&lt;i class="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-plus"&gt;&lt;/i&gt;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Tambah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&lt;/a&gt;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&lt;a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konfirmasi.php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 class="button"&gt;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&lt;i class="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-user-check"&gt;&lt;/i&gt;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Konfirmasi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Pembayaran</w:t>
            </w:r>
            <w:proofErr w:type="spellEnd"/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&lt;/a&gt;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&lt;div class="card-body"&gt;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&lt;div class="table-responsive"&gt;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&lt;table id="basic-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datatables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" class="display table table-striped table-hover"&gt;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style="width: 10%"&gt;No&lt;/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Kode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&gt;Status&lt;/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Pembayaran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&gt;Total&lt;/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style="width: 10%;"&gt;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$no = 1;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if (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mysqli_num_rows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($data) &gt; 0) {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while ($trans =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mysqli_fetch_assoc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($data)) {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$no++;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kode_invoice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nama_pelanggan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$trans['status'];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&lt;td&gt;&lt;?=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status_bayar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gram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td</w:t>
            </w:r>
            <w:proofErr w:type="gram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&gt;&lt;?= 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Rp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' .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number_format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($trans['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total_harga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']); ?&gt;&lt;/td&gt;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&lt;a 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detail.php?id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=&lt;?= $trans['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id_transaksi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']; ?&gt;" &gt;&lt;button class="button"&gt;Detail&lt;/button&gt;&lt;/a&gt;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&lt;?</w:t>
            </w:r>
            <w:proofErr w:type="spellStart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}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}</w:t>
            </w:r>
          </w:p>
          <w:p w:rsidR="00A54999" w:rsidRPr="00A54999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?&gt;</w:t>
            </w:r>
          </w:p>
          <w:p w:rsidR="00A54999" w:rsidRPr="00A54999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  <w:r w:rsidRPr="00A54999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</w:t>
            </w:r>
          </w:p>
        </w:tc>
      </w:tr>
    </w:tbl>
    <w:p w:rsidR="00A54999" w:rsidRPr="00080901" w:rsidRDefault="00A54999" w:rsidP="00C47680">
      <w:pPr>
        <w:spacing w:before="289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C47680" w:rsidRDefault="00033DF0">
      <w:pPr>
        <w:numPr>
          <w:ilvl w:val="0"/>
          <w:numId w:val="17"/>
        </w:numPr>
        <w:spacing w:before="289" w:line="291" w:lineRule="atLeast"/>
        <w:ind w:right="5779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>PEMBUATAN</w:t>
      </w:r>
      <w:r w:rsidR="00C47680">
        <w:rPr>
          <w:rFonts w:eastAsia="Calibri"/>
          <w:color w:val="000000"/>
          <w:sz w:val="22"/>
          <w:szCs w:val="22"/>
        </w:rPr>
        <w:t xml:space="preserve"> STYLE WEB </w:t>
      </w:r>
    </w:p>
    <w:p w:rsidR="00C47680" w:rsidRDefault="00A07E10" w:rsidP="00C47680">
      <w:pPr>
        <w:spacing w:before="289" w:line="291" w:lineRule="atLeast"/>
        <w:ind w:left="1148" w:right="5779" w:firstLine="292"/>
        <w:rPr>
          <w:rFonts w:eastAsia="Calibri"/>
          <w:color w:val="000000"/>
          <w:sz w:val="22"/>
          <w:szCs w:val="22"/>
        </w:rPr>
      </w:pPr>
      <w:r>
        <w:rPr>
          <w:rFonts w:eastAsia="Calibri"/>
          <w:color w:val="000000"/>
          <w:sz w:val="22"/>
          <w:szCs w:val="22"/>
        </w:rPr>
        <w:t>tbl.css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07E10" w:rsidTr="00A07E10">
        <w:trPr>
          <w:trHeight w:val="6565"/>
        </w:trPr>
        <w:tc>
          <w:tcPr>
            <w:tcW w:w="7290" w:type="dxa"/>
          </w:tcPr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table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font-family: Arial, Helvetica, sans-serif;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color: #666;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text-shadow: 1px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1px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0px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fff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eaebec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border: #ccc 1px solid;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padding: 15px 35px;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border-left:1px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border-bottom: 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ededed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th:first-child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{ 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border-left:none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; 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text-align: center;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padding-left: 20px;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td:first-child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text-align: left;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padding-left: 20px;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border-left: 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table td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padding: 15px 35px;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border-top: 1px solid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ffffff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border-bottom: 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border-left: 1px solid #e0e0e0;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fafafa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-gradient(linear, left top, left bottom, from(#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fbfbfb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), to(#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fafafa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));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-linear-gradient(top,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fbfbfb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, #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fafafa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td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border-bottom: 0;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td:first-child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-border-radius-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bottomleft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-border-bottom-left-radius: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border-bottom-left-radius: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td:last-child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-border-radius-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bottomright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-border-bottom-right-radius: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border-bottom-right-radius: 3px;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table 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tr:hover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td {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#f2f2f2;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-gradient(linear, left top, left bottom, from(#f2f2f2), to(#f0f0f0));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 xml:space="preserve">  background: -</w:t>
            </w:r>
            <w:proofErr w:type="spellStart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-linear-gradient(top, #f2f2f2, #f0f0f0);</w:t>
            </w:r>
          </w:p>
          <w:p w:rsidR="00A07E10" w:rsidRPr="00A07E10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07E10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07E10" w:rsidRDefault="00A07E10" w:rsidP="00A07E10">
            <w:pPr>
              <w:spacing w:after="240" w:line="291" w:lineRule="atLeast"/>
              <w:ind w:right="5779"/>
              <w:rPr>
                <w:rFonts w:ascii="Consolas" w:eastAsia="Calibri" w:hAnsi="Consolas" w:cs="Consolas"/>
                <w:color w:val="000000"/>
                <w:sz w:val="22"/>
                <w:szCs w:val="22"/>
              </w:rPr>
            </w:pPr>
          </w:p>
        </w:tc>
      </w:tr>
    </w:tbl>
    <w:p w:rsidR="00A07E10" w:rsidRDefault="00A07E10" w:rsidP="00C47680">
      <w:pPr>
        <w:spacing w:before="289" w:line="291" w:lineRule="atLeast"/>
        <w:ind w:left="1148" w:right="5779" w:firstLine="292"/>
        <w:rPr>
          <w:rFonts w:eastAsia="Calibri"/>
          <w:color w:val="000000"/>
          <w:sz w:val="22"/>
          <w:szCs w:val="22"/>
        </w:rPr>
      </w:pPr>
      <w:r>
        <w:rPr>
          <w:rFonts w:eastAsia="Calibri"/>
          <w:color w:val="000000"/>
          <w:sz w:val="22"/>
          <w:szCs w:val="22"/>
        </w:rPr>
        <w:lastRenderedPageBreak/>
        <w:t>bar.css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07E10" w:rsidRPr="00AB747D" w:rsidTr="00A07E10">
        <w:trPr>
          <w:trHeight w:val="3892"/>
        </w:trPr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*{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margin: 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padding: 1px;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outline: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border: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box-sizing: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font-family: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Roboto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a,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padding: 10px 15px;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text-transform: uppercase;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text-align: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block;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.99em;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a,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padding: 10px 15px;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text-transform: uppercase;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text-align: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block;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.99em;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}box-sizing no: border-box;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body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font-family: 'Montserrat', sans-serif;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line-height: 1.6;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min-height: 100vh;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padding: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list-style: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h2,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h3,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  <w:t>text-decoration: none;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1.45em;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margin-top: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.logo a,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padding: 10px 15px;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text-transform: uppercase;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text-align: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block;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#34495e;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font-size: .99em;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a:hover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color: #718daa;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padding-top: .5em;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padding-bottom: .5em;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border: 1px solid #C0C0C0;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background-color: #F8F8FF;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-box-shadow: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5px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-box-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shmoz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-box-shadow: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5px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 xml:space="preserve">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/* =================================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Media Queries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==================================== */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769px)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flex;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column;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align-items: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</w:t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width: 80%;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 auto;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max-width: 1150px;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1025px)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row;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justify-content: space-between;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14px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 xml:space="preserve">box-shadow: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0px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14px 0px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rgba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(0,0,0,0.75);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webkit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moz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border-radius: 5px;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/* =================================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Media Queries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==================================== */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769px)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.header,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.main-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display: flex;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column;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align-items: center;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width: 80%;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margin: 0 auto;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max-width: 1150px;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@media (min-width: 1025px)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.header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flex-direction: row;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</w: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justify-content: space-between;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ab/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07E10" w:rsidRPr="00AB747D" w:rsidRDefault="00A07E10" w:rsidP="00A07E10">
            <w:pPr>
              <w:spacing w:line="291" w:lineRule="atLeast"/>
              <w:ind w:right="5779"/>
              <w:rPr>
                <w:rFonts w:ascii="Consolas" w:eastAsia="Calibri" w:hAnsi="Consolas" w:cs="Consolas"/>
                <w:color w:val="000000"/>
                <w:sz w:val="22"/>
                <w:szCs w:val="22"/>
              </w:rPr>
            </w:pPr>
          </w:p>
        </w:tc>
      </w:tr>
    </w:tbl>
    <w:p w:rsidR="00A07E10" w:rsidRDefault="00A07E10" w:rsidP="00A07E10">
      <w:pPr>
        <w:spacing w:line="291" w:lineRule="atLeast"/>
        <w:ind w:left="1148" w:right="5779" w:firstLine="292"/>
        <w:rPr>
          <w:rFonts w:eastAsia="Calibri"/>
          <w:color w:val="000000"/>
          <w:sz w:val="22"/>
          <w:szCs w:val="22"/>
        </w:rPr>
      </w:pPr>
    </w:p>
    <w:p w:rsidR="00C47680" w:rsidRPr="00080901" w:rsidRDefault="00C47680" w:rsidP="00C47680">
      <w:pPr>
        <w:spacing w:before="289" w:line="291" w:lineRule="atLeast"/>
        <w:ind w:left="428" w:right="5779"/>
        <w:rPr>
          <w:rFonts w:eastAsia="Calibri"/>
          <w:sz w:val="22"/>
          <w:szCs w:val="22"/>
        </w:rPr>
      </w:pPr>
    </w:p>
    <w:p w:rsidR="00762AAA" w:rsidRPr="00AB747D" w:rsidRDefault="00033DF0">
      <w:pPr>
        <w:numPr>
          <w:ilvl w:val="0"/>
          <w:numId w:val="17"/>
        </w:numPr>
        <w:spacing w:before="294" w:line="287" w:lineRule="atLeast"/>
        <w:ind w:right="5492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>PEMBUATAN K</w:t>
      </w:r>
      <w:r w:rsidR="00AB747D">
        <w:rPr>
          <w:rFonts w:eastAsia="Calibri"/>
          <w:color w:val="000000"/>
          <w:sz w:val="22"/>
          <w:szCs w:val="22"/>
        </w:rPr>
        <w:t>ODE WEB (PHP)</w:t>
      </w:r>
    </w:p>
    <w:p w:rsidR="00AB747D" w:rsidRDefault="00AB747D" w:rsidP="00AB747D">
      <w:pPr>
        <w:spacing w:before="294" w:line="287" w:lineRule="atLeast"/>
        <w:ind w:left="1148" w:right="5492" w:firstLine="292"/>
        <w:rPr>
          <w:rFonts w:eastAsia="Calibri"/>
          <w:color w:val="000000"/>
          <w:sz w:val="22"/>
          <w:szCs w:val="22"/>
        </w:rPr>
      </w:pPr>
      <w:proofErr w:type="spellStart"/>
      <w:r>
        <w:rPr>
          <w:rFonts w:eastAsia="Calibri"/>
          <w:color w:val="000000"/>
          <w:sz w:val="22"/>
          <w:szCs w:val="22"/>
        </w:rPr>
        <w:t>index.php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rPr>
          <w:trHeight w:val="1849"/>
        </w:trPr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$title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Datang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di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Aplikasi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Pengelolaan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Laundry';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setlocale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(LC_ALL,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id_id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setlocale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(LC_TIME, 'id_ID.utf8');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$query4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($conn, "SELECT SUM(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total_harga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) as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FROM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detail_transaksi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INNER JOIN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ON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transaksi.id_transaksi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detail_transaksi.id_transaksi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WHERE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status_bayar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dibayar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'");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mysqli_fetch_assoc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($query4);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                  &lt;div class="form"&gt;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class="numbers"&gt;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&lt;p class="card-body"&gt;Total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: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&gt;&lt;</w:t>
            </w:r>
            <w:proofErr w:type="gram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?=</w:t>
            </w:r>
            <w:proofErr w:type="gram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' .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number_format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total_penghasilan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']); ?&gt;&lt;/p&gt;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B747D" w:rsidRPr="00AB747D" w:rsidRDefault="00AB747D" w:rsidP="00AB747D">
            <w:pPr>
              <w:spacing w:line="287" w:lineRule="atLeast"/>
              <w:ind w:right="5492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Pr="00080901" w:rsidRDefault="00AB747D" w:rsidP="00AB747D">
      <w:pPr>
        <w:spacing w:before="294" w:line="287" w:lineRule="atLeast"/>
        <w:ind w:left="428" w:right="5492"/>
        <w:rPr>
          <w:rFonts w:eastAsia="Calibri"/>
          <w:sz w:val="22"/>
          <w:szCs w:val="22"/>
        </w:rPr>
      </w:pPr>
    </w:p>
    <w:p w:rsidR="00762AAA" w:rsidRDefault="00033DF0" w:rsidP="00AB747D">
      <w:pPr>
        <w:spacing w:before="24" w:line="268" w:lineRule="atLeast"/>
        <w:ind w:left="1148" w:right="-200" w:firstLine="292"/>
        <w:jc w:val="both"/>
        <w:rPr>
          <w:rFonts w:eastAsia="Calibri"/>
          <w:color w:val="000000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</w:rPr>
        <w:t>koneksi.php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rPr>
          <w:trHeight w:val="445"/>
        </w:trPr>
        <w:tc>
          <w:tcPr>
            <w:tcW w:w="7290" w:type="dxa"/>
          </w:tcPr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proofErr w:type="spellStart"/>
            <w:r w:rsidRPr="00AB747D">
              <w:rPr>
                <w:rFonts w:ascii="Consolas" w:hAnsi="Consolas" w:cs="Consolas"/>
              </w:rPr>
              <w:t>session_start</w:t>
            </w:r>
            <w:proofErr w:type="spellEnd"/>
            <w:r w:rsidRPr="00AB747D">
              <w:rPr>
                <w:rFonts w:ascii="Consolas" w:hAnsi="Consolas" w:cs="Consolas"/>
              </w:rPr>
              <w:t>();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if ($_SESSION)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if ($_SESSION['role'] == 'admin')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</w:t>
            </w:r>
            <w:proofErr w:type="gramStart"/>
            <w:r w:rsidRPr="00AB747D">
              <w:rPr>
                <w:rFonts w:ascii="Consolas" w:hAnsi="Consolas" w:cs="Consolas"/>
              </w:rPr>
              <w:t>header(</w:t>
            </w:r>
            <w:proofErr w:type="gramEnd"/>
            <w:r w:rsidRPr="00AB747D">
              <w:rPr>
                <w:rFonts w:ascii="Consolas" w:hAnsi="Consolas" w:cs="Consolas"/>
              </w:rPr>
              <w:t>"location:../</w:t>
            </w:r>
            <w:proofErr w:type="spellStart"/>
            <w:r w:rsidRPr="00AB747D">
              <w:rPr>
                <w:rFonts w:ascii="Consolas" w:hAnsi="Consolas" w:cs="Consolas"/>
              </w:rPr>
              <w:t>index.php</w:t>
            </w:r>
            <w:proofErr w:type="spellEnd"/>
            <w:r w:rsidRPr="00AB747D">
              <w:rPr>
                <w:rFonts w:ascii="Consolas" w:hAnsi="Consolas" w:cs="Consolas"/>
              </w:rPr>
              <w:t>");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  <w:proofErr w:type="gramStart"/>
            <w:r w:rsidRPr="00AB747D">
              <w:rPr>
                <w:rFonts w:ascii="Consolas" w:hAnsi="Consolas" w:cs="Consolas"/>
              </w:rPr>
              <w:t>header(</w:t>
            </w:r>
            <w:proofErr w:type="gramEnd"/>
            <w:r w:rsidRPr="00AB747D">
              <w:rPr>
                <w:rFonts w:ascii="Consolas" w:hAnsi="Consolas" w:cs="Consolas"/>
              </w:rPr>
              <w:t>'location:../</w:t>
            </w:r>
            <w:proofErr w:type="spellStart"/>
            <w:r w:rsidRPr="00AB747D">
              <w:rPr>
                <w:rFonts w:ascii="Consolas" w:hAnsi="Consolas" w:cs="Consolas"/>
              </w:rPr>
              <w:t>index.php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$conn = </w:t>
            </w:r>
            <w:proofErr w:type="spellStart"/>
            <w:r w:rsidRPr="00AB747D">
              <w:rPr>
                <w:rFonts w:ascii="Consolas" w:hAnsi="Consolas" w:cs="Consolas"/>
              </w:rPr>
              <w:t>mysqli_connect</w:t>
            </w:r>
            <w:proofErr w:type="spellEnd"/>
            <w:r w:rsidRPr="00AB747D">
              <w:rPr>
                <w:rFonts w:ascii="Consolas" w:hAnsi="Consolas" w:cs="Consolas"/>
              </w:rPr>
              <w:t>("</w:t>
            </w:r>
            <w:proofErr w:type="spellStart"/>
            <w:r w:rsidRPr="00AB747D">
              <w:rPr>
                <w:rFonts w:ascii="Consolas" w:hAnsi="Consolas" w:cs="Consolas"/>
              </w:rPr>
              <w:t>localhost</w:t>
            </w:r>
            <w:proofErr w:type="spellEnd"/>
            <w:r w:rsidRPr="00AB747D">
              <w:rPr>
                <w:rFonts w:ascii="Consolas" w:hAnsi="Consolas" w:cs="Consolas"/>
              </w:rPr>
              <w:t>", "root", "", "</w:t>
            </w:r>
            <w:proofErr w:type="spellStart"/>
            <w:r w:rsidRPr="00AB747D">
              <w:rPr>
                <w:rFonts w:ascii="Consolas" w:hAnsi="Consolas" w:cs="Consolas"/>
              </w:rPr>
              <w:t>mylaundry</w:t>
            </w:r>
            <w:proofErr w:type="spellEnd"/>
            <w:r w:rsidRPr="00AB747D">
              <w:rPr>
                <w:rFonts w:ascii="Consolas" w:hAnsi="Consolas" w:cs="Consolas"/>
              </w:rPr>
              <w:t>");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lastRenderedPageBreak/>
              <w:t>if (</w:t>
            </w:r>
            <w:proofErr w:type="spellStart"/>
            <w:r w:rsidRPr="00AB747D">
              <w:rPr>
                <w:rFonts w:ascii="Consolas" w:hAnsi="Consolas" w:cs="Consolas"/>
              </w:rPr>
              <w:t>mysqli_connect_error</w:t>
            </w:r>
            <w:proofErr w:type="spellEnd"/>
            <w:r w:rsidRPr="00AB747D">
              <w:rPr>
                <w:rFonts w:ascii="Consolas" w:hAnsi="Consolas" w:cs="Consolas"/>
              </w:rPr>
              <w:t>())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  <w:proofErr w:type="gramStart"/>
            <w:r w:rsidRPr="00AB747D">
              <w:rPr>
                <w:rFonts w:ascii="Consolas" w:hAnsi="Consolas" w:cs="Consolas"/>
              </w:rPr>
              <w:t>echo</w:t>
            </w:r>
            <w:proofErr w:type="gramEnd"/>
            <w:r w:rsidRPr="00AB747D">
              <w:rPr>
                <w:rFonts w:ascii="Consolas" w:hAnsi="Consolas" w:cs="Consolas"/>
              </w:rPr>
              <w:t xml:space="preserve"> "</w:t>
            </w:r>
            <w:proofErr w:type="spellStart"/>
            <w:r w:rsidRPr="00AB747D">
              <w:rPr>
                <w:rFonts w:ascii="Consolas" w:hAnsi="Consolas" w:cs="Consolas"/>
              </w:rPr>
              <w:t>Koneksi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ke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database </w:t>
            </w:r>
            <w:proofErr w:type="spellStart"/>
            <w:r w:rsidRPr="00AB747D">
              <w:rPr>
                <w:rFonts w:ascii="Consolas" w:hAnsi="Consolas" w:cs="Consolas"/>
              </w:rPr>
              <w:t>gagal</w:t>
            </w:r>
            <w:proofErr w:type="spellEnd"/>
            <w:r w:rsidRPr="00AB747D">
              <w:rPr>
                <w:rFonts w:ascii="Consolas" w:hAnsi="Consolas" w:cs="Consolas"/>
              </w:rPr>
              <w:t xml:space="preserve"> : " . </w:t>
            </w:r>
            <w:proofErr w:type="spellStart"/>
            <w:r w:rsidRPr="00AB747D">
              <w:rPr>
                <w:rFonts w:ascii="Consolas" w:hAnsi="Consolas" w:cs="Consolas"/>
              </w:rPr>
              <w:t>mysqli_connect_error</w:t>
            </w:r>
            <w:proofErr w:type="spellEnd"/>
            <w:r w:rsidRPr="00AB747D">
              <w:rPr>
                <w:rFonts w:ascii="Consolas" w:hAnsi="Consolas" w:cs="Consolas"/>
              </w:rPr>
              <w:t>();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spacing w:before="24"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Pr="00080901" w:rsidRDefault="00AB747D" w:rsidP="00AB747D">
      <w:pPr>
        <w:spacing w:before="24"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762AAA" w:rsidRDefault="00033DF0">
      <w:pPr>
        <w:spacing w:before="319" w:line="268" w:lineRule="atLeast"/>
        <w:ind w:left="428" w:right="-200"/>
        <w:jc w:val="both"/>
        <w:rPr>
          <w:rFonts w:eastAsia="Calibri"/>
          <w:color w:val="000000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CRUD file </w:t>
      </w:r>
    </w:p>
    <w:p w:rsidR="00AB747D" w:rsidRDefault="00AB747D" w:rsidP="00AB747D">
      <w:pPr>
        <w:spacing w:before="319" w:line="268" w:lineRule="atLeast"/>
        <w:ind w:left="1148" w:right="-200" w:firstLine="292"/>
        <w:jc w:val="both"/>
        <w:rPr>
          <w:rFonts w:eastAsia="Calibri"/>
          <w:color w:val="000000"/>
          <w:sz w:val="22"/>
          <w:szCs w:val="22"/>
        </w:rPr>
      </w:pPr>
      <w:proofErr w:type="spellStart"/>
      <w:r>
        <w:rPr>
          <w:rFonts w:eastAsia="Calibri"/>
          <w:color w:val="000000"/>
          <w:sz w:val="22"/>
          <w:szCs w:val="22"/>
        </w:rPr>
        <w:t>tambah_outlet.php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$title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Tambah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Data Outlet';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if 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isset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btn-simpan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']))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$_POST['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$query = "INSERT INTO outlet 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,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,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) values ('$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', '$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', '$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')";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$insert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($conn, $query);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if ($insert == 1)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$_SESSION['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msg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Berhasil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Menyimpan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Data';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header('location: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outlet.php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} else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$_</w:t>
            </w:r>
            <w:proofErr w:type="gram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SESSION[</w:t>
            </w:r>
            <w:proofErr w:type="gram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msg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 =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Gagal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menambahkan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data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baru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!!!';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header('location: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outlet.php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&lt;form action="" method="POST"&gt;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&lt;div class="card-body"&gt;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largeInput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Outlet&lt;/label&gt;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 class="form-control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form-control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id="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defaultInput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placeholder="Outlet..."&gt;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Outlet&lt;/label&gt;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textarea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class="form-control" rows="5"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"&gt;&lt;/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textarea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largeInput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"&gt;No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Telepon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&lt;/label&gt;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 class="form-control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form-control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id="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defaultInput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" placeholder="No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..."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maxlength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="15"&gt;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&lt;div class="button"&gt;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&lt;button type="submit" name="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btn-simpan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class="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-success"&gt;Submit&lt;/button&gt;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&lt;!-- &lt;button class="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btn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-danger"&gt;Cancel&lt;/button&gt; --&gt;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javascript:void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(0)"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onclick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window.history.back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();" class="link"&gt;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Batal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&lt;/form&gt;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before="319"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lastRenderedPageBreak/>
        <w:t>outlet.php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koneksi.php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$title = 'Data Outlet' 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require 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navigasi.php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$query = 'SELECT outlet.*,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user.nama_user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FROM outlet LEFT JOIN user ON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user.outlet_id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outlet.id_outlet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$data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mysqli_query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($conn, $query);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&lt;h4 class="card-title"&gt;&lt;?= $title; ?&gt;&lt;/h4&gt;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tambah_outlet.php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class="button"&gt;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&lt;i class="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fa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-plus"&gt;&lt;/i&gt;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Tambah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Outlet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&lt;table id="basic-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datatables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" class="display table table-striped table-hover"&gt;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style="width: 7%"&gt;No&lt;/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&gt;Owner&lt;/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&gt;No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Telepon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style="width: 25%;"&gt;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style="width: 10%"&gt;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Aksi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thead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tbody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$no = 1;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if (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mysqli_num_rows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($data) &gt; 0)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while ($outlet =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mysqli_fetch_assoc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($data))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&lt;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$no++;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if ($outlet['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nama_user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 == null)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                        echo 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Belum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ada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owner";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} else {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echo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nama_user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} 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telp_outlet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alamat_outlet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&lt;div class="form-button-action"&gt;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edit_outlet.php?id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id_outlet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?&gt;" &gt;&lt;button class="button"&gt;Edit&lt;/button&gt;&lt;/a&gt;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&lt;a 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href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="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hapus_outlet.php?id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=&lt;?= $outlet['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id_outlet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']; ?&gt;" &gt;&lt;button class="button"&gt;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Hapus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&lt;/button&gt;&lt;/a&gt;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    &lt;/a&gt;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    &lt;/div&gt;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&lt;/td&gt;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tr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      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&lt;?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php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}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        ?&gt;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lastRenderedPageBreak/>
              <w:t xml:space="preserve">                            &lt;/</w:t>
            </w:r>
            <w:proofErr w:type="spellStart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tbody</w:t>
            </w:r>
            <w:proofErr w:type="spellEnd"/>
            <w:r w:rsidRPr="00AB747D">
              <w:rPr>
                <w:rFonts w:ascii="Consolas" w:eastAsia="Calibri" w:hAnsi="Consolas" w:cs="Consolas"/>
                <w:sz w:val="22"/>
                <w:szCs w:val="22"/>
              </w:rPr>
              <w:t>&gt;</w:t>
            </w:r>
          </w:p>
          <w:p w:rsidR="00AB747D" w:rsidRPr="00AB747D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sz w:val="22"/>
                <w:szCs w:val="22"/>
              </w:rPr>
            </w:pPr>
            <w:r w:rsidRPr="00AB747D">
              <w:rPr>
                <w:rFonts w:ascii="Consolas" w:eastAsia="Calibri" w:hAnsi="Consolas" w:cs="Consolas"/>
                <w:sz w:val="22"/>
                <w:szCs w:val="22"/>
              </w:rPr>
              <w:t xml:space="preserve">                        &lt;/table&gt;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t>edit_outlet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$title = 'Edit Data Outlet';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require '</w:t>
            </w:r>
            <w:proofErr w:type="spellStart"/>
            <w:r w:rsidRPr="00AB747D">
              <w:rPr>
                <w:rFonts w:ascii="Consolas" w:hAnsi="Consolas" w:cs="Consolas"/>
              </w:rPr>
              <w:t>koneksi.php</w:t>
            </w:r>
            <w:proofErr w:type="spellEnd"/>
            <w:r w:rsidRPr="00AB747D">
              <w:rPr>
                <w:rFonts w:ascii="Consolas" w:hAnsi="Consolas" w:cs="Consolas"/>
              </w:rPr>
              <w:t>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$query = "SELECT outlet.*, </w:t>
            </w:r>
            <w:proofErr w:type="spellStart"/>
            <w:r w:rsidRPr="00AB747D">
              <w:rPr>
                <w:rFonts w:ascii="Consolas" w:hAnsi="Consolas" w:cs="Consolas"/>
              </w:rPr>
              <w:t>user.nama_user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, </w:t>
            </w:r>
            <w:proofErr w:type="spellStart"/>
            <w:r w:rsidRPr="00AB747D">
              <w:rPr>
                <w:rFonts w:ascii="Consolas" w:hAnsi="Consolas" w:cs="Consolas"/>
              </w:rPr>
              <w:t>user.id_user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FROM outlet LEFT JOIN user ON </w:t>
            </w:r>
            <w:proofErr w:type="spellStart"/>
            <w:r w:rsidRPr="00AB747D">
              <w:rPr>
                <w:rFonts w:ascii="Consolas" w:hAnsi="Consolas" w:cs="Consolas"/>
              </w:rPr>
              <w:t>user.outlet_id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spellStart"/>
            <w:r w:rsidRPr="00AB747D">
              <w:rPr>
                <w:rFonts w:ascii="Consolas" w:hAnsi="Consolas" w:cs="Consolas"/>
              </w:rPr>
              <w:t>outlet.id_outlet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WHERE </w:t>
            </w:r>
            <w:proofErr w:type="spellStart"/>
            <w:r w:rsidRPr="00AB747D">
              <w:rPr>
                <w:rFonts w:ascii="Consolas" w:hAnsi="Consolas" w:cs="Consolas"/>
              </w:rPr>
              <w:t>id_</w:t>
            </w:r>
            <w:proofErr w:type="gramStart"/>
            <w:r w:rsidRPr="00AB747D">
              <w:rPr>
                <w:rFonts w:ascii="Consolas" w:hAnsi="Consolas" w:cs="Consolas"/>
              </w:rPr>
              <w:t>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 =</w:t>
            </w:r>
            <w:proofErr w:type="gramEnd"/>
            <w:r w:rsidRPr="00AB747D">
              <w:rPr>
                <w:rFonts w:ascii="Consolas" w:hAnsi="Consolas" w:cs="Consolas"/>
              </w:rPr>
              <w:t xml:space="preserve"> " . $_GET['id'];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$data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$edit = </w:t>
            </w:r>
            <w:proofErr w:type="spellStart"/>
            <w:r w:rsidRPr="00AB747D">
              <w:rPr>
                <w:rFonts w:ascii="Consolas" w:hAnsi="Consolas" w:cs="Consolas"/>
              </w:rPr>
              <w:t>mysqli_fetch_assoc</w:t>
            </w:r>
            <w:proofErr w:type="spellEnd"/>
            <w:r w:rsidRPr="00AB747D">
              <w:rPr>
                <w:rFonts w:ascii="Consolas" w:hAnsi="Consolas" w:cs="Consolas"/>
              </w:rPr>
              <w:t>($data);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$query2 = "SELECT user.*, </w:t>
            </w:r>
            <w:proofErr w:type="spellStart"/>
            <w:r w:rsidRPr="00AB747D">
              <w:rPr>
                <w:rFonts w:ascii="Consolas" w:hAnsi="Consolas" w:cs="Consolas"/>
              </w:rPr>
              <w:t>outlet.nama_outlet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FROM outlet RIGHT JOIN user ON </w:t>
            </w:r>
            <w:proofErr w:type="spellStart"/>
            <w:r w:rsidRPr="00AB747D">
              <w:rPr>
                <w:rFonts w:ascii="Consolas" w:hAnsi="Consolas" w:cs="Consolas"/>
              </w:rPr>
              <w:t>user.outlet_id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spellStart"/>
            <w:r w:rsidRPr="00AB747D">
              <w:rPr>
                <w:rFonts w:ascii="Consolas" w:hAnsi="Consolas" w:cs="Consolas"/>
              </w:rPr>
              <w:t>outlet.id_outlet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WHERE </w:t>
            </w:r>
            <w:proofErr w:type="spellStart"/>
            <w:r w:rsidRPr="00AB747D">
              <w:rPr>
                <w:rFonts w:ascii="Consolas" w:hAnsi="Consolas" w:cs="Consolas"/>
              </w:rPr>
              <w:t>user.role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'owner' ORDER BY </w:t>
            </w:r>
            <w:proofErr w:type="spellStart"/>
            <w:r w:rsidRPr="00AB747D">
              <w:rPr>
                <w:rFonts w:ascii="Consolas" w:hAnsi="Consolas" w:cs="Consolas"/>
              </w:rPr>
              <w:t>user.outlet_id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ASC";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$data2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$query2);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if (</w:t>
            </w:r>
            <w:proofErr w:type="spellStart"/>
            <w:r w:rsidRPr="00AB747D">
              <w:rPr>
                <w:rFonts w:ascii="Consolas" w:hAnsi="Consolas" w:cs="Consolas"/>
              </w:rPr>
              <w:t>isset</w:t>
            </w:r>
            <w:proofErr w:type="spellEnd"/>
            <w:r w:rsidRPr="00AB747D">
              <w:rPr>
                <w:rFonts w:ascii="Consolas" w:hAnsi="Consolas" w:cs="Consolas"/>
              </w:rPr>
              <w:t>($_POST['</w:t>
            </w:r>
            <w:proofErr w:type="spellStart"/>
            <w:r w:rsidRPr="00AB747D">
              <w:rPr>
                <w:rFonts w:ascii="Consolas" w:hAnsi="Consolas" w:cs="Consolas"/>
              </w:rPr>
              <w:t>btn-simpan</w:t>
            </w:r>
            <w:proofErr w:type="spellEnd"/>
            <w:r w:rsidRPr="00AB747D">
              <w:rPr>
                <w:rFonts w:ascii="Consolas" w:hAnsi="Consolas" w:cs="Consolas"/>
              </w:rPr>
              <w:t>']))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</w:t>
            </w:r>
            <w:proofErr w:type="spellStart"/>
            <w:r w:rsidRPr="00AB747D">
              <w:rPr>
                <w:rFonts w:ascii="Consolas" w:hAnsi="Consolas" w:cs="Consolas"/>
              </w:rPr>
              <w:t>nama</w:t>
            </w:r>
            <w:proofErr w:type="spellEnd"/>
            <w:r w:rsidRPr="00AB747D">
              <w:rPr>
                <w:rFonts w:ascii="Consolas" w:hAnsi="Consolas" w:cs="Consolas"/>
              </w:rPr>
              <w:t xml:space="preserve"> = $_POST['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$_POST['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</w:t>
            </w:r>
            <w:proofErr w:type="spellStart"/>
            <w:r w:rsidRPr="00AB747D">
              <w:rPr>
                <w:rFonts w:ascii="Consolas" w:hAnsi="Consolas" w:cs="Consolas"/>
              </w:rPr>
              <w:t>telp</w:t>
            </w:r>
            <w:proofErr w:type="spellEnd"/>
            <w:r w:rsidRPr="00AB747D">
              <w:rPr>
                <w:rFonts w:ascii="Consolas" w:hAnsi="Consolas" w:cs="Consolas"/>
              </w:rPr>
              <w:t xml:space="preserve"> = $_POST['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$query = "UPDATE outlet SET 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'$</w:t>
            </w:r>
            <w:proofErr w:type="spellStart"/>
            <w:r w:rsidRPr="00AB747D">
              <w:rPr>
                <w:rFonts w:ascii="Consolas" w:hAnsi="Consolas" w:cs="Consolas"/>
              </w:rPr>
              <w:t>nama</w:t>
            </w:r>
            <w:proofErr w:type="spellEnd"/>
            <w:r w:rsidRPr="00AB747D">
              <w:rPr>
                <w:rFonts w:ascii="Consolas" w:hAnsi="Consolas" w:cs="Consolas"/>
              </w:rPr>
              <w:t xml:space="preserve">', 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'$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 xml:space="preserve">', 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'$</w:t>
            </w:r>
            <w:proofErr w:type="spellStart"/>
            <w:r w:rsidRPr="00AB747D">
              <w:rPr>
                <w:rFonts w:ascii="Consolas" w:hAnsi="Consolas" w:cs="Consolas"/>
              </w:rPr>
              <w:t>telp</w:t>
            </w:r>
            <w:proofErr w:type="spellEnd"/>
            <w:r w:rsidRPr="00AB747D">
              <w:rPr>
                <w:rFonts w:ascii="Consolas" w:hAnsi="Consolas" w:cs="Consolas"/>
              </w:rPr>
              <w:t xml:space="preserve">' WHERE </w:t>
            </w:r>
            <w:proofErr w:type="spellStart"/>
            <w:r w:rsidRPr="00AB747D">
              <w:rPr>
                <w:rFonts w:ascii="Consolas" w:hAnsi="Consolas" w:cs="Consolas"/>
              </w:rPr>
              <w:t>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$_GET['id'];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if ($_POST['</w:t>
            </w:r>
            <w:proofErr w:type="spellStart"/>
            <w:r w:rsidRPr="00AB747D">
              <w:rPr>
                <w:rFonts w:ascii="Consolas" w:hAnsi="Consolas" w:cs="Consolas"/>
              </w:rPr>
              <w:t>owner_new_id</w:t>
            </w:r>
            <w:proofErr w:type="spellEnd"/>
            <w:r w:rsidRPr="00AB747D">
              <w:rPr>
                <w:rFonts w:ascii="Consolas" w:hAnsi="Consolas" w:cs="Consolas"/>
              </w:rPr>
              <w:t>'])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$query2 = "UPDATE user SET 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</w:t>
            </w:r>
            <w:proofErr w:type="gramStart"/>
            <w:r w:rsidRPr="00AB747D">
              <w:rPr>
                <w:rFonts w:ascii="Consolas" w:hAnsi="Consolas" w:cs="Consolas"/>
              </w:rPr>
              <w:t>GET[</w:t>
            </w:r>
            <w:proofErr w:type="gramEnd"/>
            <w:r w:rsidRPr="00AB747D">
              <w:rPr>
                <w:rFonts w:ascii="Consolas" w:hAnsi="Consolas" w:cs="Consolas"/>
              </w:rPr>
              <w:t xml:space="preserve">'id'] . "' WHERE 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$_POST['</w:t>
            </w:r>
            <w:proofErr w:type="spellStart"/>
            <w:r w:rsidRPr="00AB747D">
              <w:rPr>
                <w:rFonts w:ascii="Consolas" w:hAnsi="Consolas" w:cs="Consolas"/>
              </w:rPr>
              <w:t>owner_new_id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$query3 = "UPDATE user SET 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NULL WHERE 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$edit['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$update3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$query3);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$query2 = "UPDATE user SET 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 xml:space="preserve"> = '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</w:t>
            </w:r>
            <w:proofErr w:type="gramStart"/>
            <w:r w:rsidRPr="00AB747D">
              <w:rPr>
                <w:rFonts w:ascii="Consolas" w:hAnsi="Consolas" w:cs="Consolas"/>
              </w:rPr>
              <w:t>GET[</w:t>
            </w:r>
            <w:proofErr w:type="gramEnd"/>
            <w:r w:rsidRPr="00AB747D">
              <w:rPr>
                <w:rFonts w:ascii="Consolas" w:hAnsi="Consolas" w:cs="Consolas"/>
              </w:rPr>
              <w:t xml:space="preserve">'id'] . "' WHERE 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$_POST['</w:t>
            </w:r>
            <w:proofErr w:type="spellStart"/>
            <w:r w:rsidRPr="00AB747D">
              <w:rPr>
                <w:rFonts w:ascii="Consolas" w:hAnsi="Consolas" w:cs="Consolas"/>
              </w:rPr>
              <w:t>id_owner</w:t>
            </w:r>
            <w:proofErr w:type="spellEnd"/>
            <w:r w:rsidRPr="00AB747D">
              <w:rPr>
                <w:rFonts w:ascii="Consolas" w:hAnsi="Consolas" w:cs="Consolas"/>
              </w:rPr>
              <w:t>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lastRenderedPageBreak/>
              <w:t xml:space="preserve">    $update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$update2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$query2);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if ($update == 1 &amp;&amp; $update2 == 1)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$_SESSION['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Berhasil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Mengubah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header('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$_</w:t>
            </w:r>
            <w:proofErr w:type="gramStart"/>
            <w:r w:rsidRPr="00AB747D">
              <w:rPr>
                <w:rFonts w:ascii="Consolas" w:hAnsi="Consolas" w:cs="Consolas"/>
              </w:rPr>
              <w:t>SESSION[</w:t>
            </w:r>
            <w:proofErr w:type="gramEnd"/>
            <w:r w:rsidRPr="00AB747D">
              <w:rPr>
                <w:rFonts w:ascii="Consolas" w:hAnsi="Consolas" w:cs="Consolas"/>
              </w:rPr>
              <w:t>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Gagal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Mengubah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Data!!!';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header('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require '</w:t>
            </w:r>
            <w:proofErr w:type="spellStart"/>
            <w:r w:rsidRPr="00AB747D">
              <w:rPr>
                <w:rFonts w:ascii="Consolas" w:hAnsi="Consolas" w:cs="Consolas"/>
              </w:rPr>
              <w:t>navigasi.php</w:t>
            </w:r>
            <w:proofErr w:type="spellEnd"/>
            <w:r w:rsidRPr="00AB747D">
              <w:rPr>
                <w:rFonts w:ascii="Consolas" w:hAnsi="Consolas" w:cs="Consolas"/>
              </w:rPr>
              <w:t>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&lt;div class="row"&gt;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&lt;div class="col-md-10"&gt;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&lt;div class="card"&gt;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&lt;div class="card-header"&gt;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&lt;div class="card-title"&gt;&lt;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$title;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: &lt;strong&gt;&lt;?= $edit['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?&gt;&lt;/strong&gt;&lt;/div&gt;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&lt;form action="" method="POST"&gt;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&lt;div class="card-body"&gt;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largeInput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  <w:proofErr w:type="spellStart"/>
            <w:r w:rsidRPr="00AB747D">
              <w:rPr>
                <w:rFonts w:ascii="Consolas" w:hAnsi="Consolas" w:cs="Consolas"/>
              </w:rPr>
              <w:t>Nama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>" id="</w:t>
            </w:r>
            <w:proofErr w:type="spellStart"/>
            <w:r w:rsidRPr="00AB747D">
              <w:rPr>
                <w:rFonts w:ascii="Consolas" w:hAnsi="Consolas" w:cs="Consolas"/>
              </w:rPr>
              <w:t>defaultInput</w:t>
            </w:r>
            <w:proofErr w:type="spellEnd"/>
            <w:r w:rsidRPr="00AB747D">
              <w:rPr>
                <w:rFonts w:ascii="Consolas" w:hAnsi="Consolas" w:cs="Consolas"/>
              </w:rPr>
              <w:t>" value="&lt;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$edit['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?&gt;" placeholder="Outlet..."&gt;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  <w:proofErr w:type="spellStart"/>
            <w:r w:rsidRPr="00AB747D">
              <w:rPr>
                <w:rFonts w:ascii="Consolas" w:hAnsi="Consolas" w:cs="Consolas"/>
              </w:rPr>
              <w:t>Alamat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</w:t>
            </w:r>
            <w:proofErr w:type="spellStart"/>
            <w:r w:rsidRPr="00AB747D">
              <w:rPr>
                <w:rFonts w:ascii="Consolas" w:hAnsi="Consolas" w:cs="Consolas"/>
              </w:rPr>
              <w:t>textarea</w:t>
            </w:r>
            <w:proofErr w:type="spellEnd"/>
            <w:r w:rsidRPr="00AB747D">
              <w:rPr>
                <w:rFonts w:ascii="Consolas" w:hAnsi="Consolas" w:cs="Consolas"/>
              </w:rPr>
              <w:t xml:space="preserve"> class="form-control" rows="5" name="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>"&gt;&lt;?= $edit['</w:t>
            </w:r>
            <w:proofErr w:type="spellStart"/>
            <w:r w:rsidRPr="00AB747D">
              <w:rPr>
                <w:rFonts w:ascii="Consolas" w:hAnsi="Consolas" w:cs="Consolas"/>
              </w:rPr>
              <w:t>alamat_outlet</w:t>
            </w:r>
            <w:proofErr w:type="spellEnd"/>
            <w:r w:rsidRPr="00AB747D">
              <w:rPr>
                <w:rFonts w:ascii="Consolas" w:hAnsi="Consolas" w:cs="Consolas"/>
              </w:rPr>
              <w:t>']; ?&gt;&lt;/</w:t>
            </w:r>
            <w:proofErr w:type="spellStart"/>
            <w:r w:rsidRPr="00AB747D">
              <w:rPr>
                <w:rFonts w:ascii="Consolas" w:hAnsi="Consolas" w:cs="Consolas"/>
              </w:rPr>
              <w:t>textarea</w:t>
            </w:r>
            <w:proofErr w:type="spellEnd"/>
            <w:r w:rsidRPr="00AB747D">
              <w:rPr>
                <w:rFonts w:ascii="Consolas" w:hAnsi="Consolas" w:cs="Consolas"/>
              </w:rPr>
              <w:t>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largeInput</w:t>
            </w:r>
            <w:proofErr w:type="spellEnd"/>
            <w:r w:rsidRPr="00AB747D">
              <w:rPr>
                <w:rFonts w:ascii="Consolas" w:hAnsi="Consolas" w:cs="Consolas"/>
              </w:rPr>
              <w:t xml:space="preserve">"&gt;No </w:t>
            </w:r>
            <w:proofErr w:type="spellStart"/>
            <w:r w:rsidRPr="00AB747D">
              <w:rPr>
                <w:rFonts w:ascii="Consolas" w:hAnsi="Consolas" w:cs="Consolas"/>
              </w:rPr>
              <w:t>Telepon</w:t>
            </w:r>
            <w:proofErr w:type="spellEnd"/>
            <w:r w:rsidRPr="00AB747D">
              <w:rPr>
                <w:rFonts w:ascii="Consolas" w:hAnsi="Consolas" w:cs="Consolas"/>
              </w:rPr>
              <w:t>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&lt;input type="text" name="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 xml:space="preserve">" </w:t>
            </w:r>
            <w:r w:rsidRPr="00AB747D">
              <w:rPr>
                <w:rFonts w:ascii="Consolas" w:hAnsi="Consolas" w:cs="Consolas"/>
              </w:rPr>
              <w:lastRenderedPageBreak/>
              <w:t>id="</w:t>
            </w:r>
            <w:proofErr w:type="spellStart"/>
            <w:r w:rsidRPr="00AB747D">
              <w:rPr>
                <w:rFonts w:ascii="Consolas" w:hAnsi="Consolas" w:cs="Consolas"/>
              </w:rPr>
              <w:t>defaultInput</w:t>
            </w:r>
            <w:proofErr w:type="spellEnd"/>
            <w:r w:rsidRPr="00AB747D">
              <w:rPr>
                <w:rFonts w:ascii="Consolas" w:hAnsi="Consolas" w:cs="Consolas"/>
              </w:rPr>
              <w:t>" value="&lt;?= $edit['</w:t>
            </w:r>
            <w:proofErr w:type="spellStart"/>
            <w:r w:rsidRPr="00AB747D">
              <w:rPr>
                <w:rFonts w:ascii="Consolas" w:hAnsi="Consolas" w:cs="Consolas"/>
              </w:rPr>
              <w:t>telp_outlet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']; ?&gt;" placeholder="No </w:t>
            </w:r>
            <w:proofErr w:type="spellStart"/>
            <w:r w:rsidRPr="00AB747D">
              <w:rPr>
                <w:rFonts w:ascii="Consolas" w:hAnsi="Consolas" w:cs="Consolas"/>
              </w:rPr>
              <w:t>Telp</w:t>
            </w:r>
            <w:proofErr w:type="spellEnd"/>
            <w:r w:rsidRPr="00AB747D">
              <w:rPr>
                <w:rFonts w:ascii="Consolas" w:hAnsi="Consolas" w:cs="Consolas"/>
              </w:rPr>
              <w:t xml:space="preserve">..." </w:t>
            </w:r>
            <w:proofErr w:type="spellStart"/>
            <w:r w:rsidRPr="00AB747D">
              <w:rPr>
                <w:rFonts w:ascii="Consolas" w:hAnsi="Consolas" w:cs="Consolas"/>
              </w:rPr>
              <w:t>maxlength</w:t>
            </w:r>
            <w:proofErr w:type="spellEnd"/>
            <w:r w:rsidRPr="00AB747D">
              <w:rPr>
                <w:rFonts w:ascii="Consolas" w:hAnsi="Consolas" w:cs="Consolas"/>
              </w:rPr>
              <w:t>="15"&gt;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&lt;div class="form-group"&gt;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if ($edit['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 == null)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  <w:proofErr w:type="spellStart"/>
            <w:r w:rsidRPr="00AB747D">
              <w:rPr>
                <w:rFonts w:ascii="Consolas" w:hAnsi="Consolas" w:cs="Consolas"/>
              </w:rPr>
              <w:t>Belum</w:t>
            </w:r>
            <w:proofErr w:type="spellEnd"/>
            <w:r w:rsidRPr="00AB747D">
              <w:rPr>
                <w:rFonts w:ascii="Consolas" w:hAnsi="Consolas" w:cs="Consolas"/>
              </w:rPr>
              <w:t xml:space="preserve"> Ada Owner&lt;/label&gt;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&lt;select name="</w:t>
            </w:r>
            <w:proofErr w:type="spellStart"/>
            <w:r w:rsidRPr="00AB747D">
              <w:rPr>
                <w:rFonts w:ascii="Consolas" w:hAnsi="Consolas" w:cs="Consolas"/>
              </w:rPr>
              <w:t>id_owner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>" id="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($data2 as $owner)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&lt;option value="&lt;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>']; ?&gt;"&gt;&lt;?= $owner['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'];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if ($owner['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>'] == null)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    (</w:t>
            </w:r>
            <w:proofErr w:type="spellStart"/>
            <w:r w:rsidRPr="00AB747D">
              <w:rPr>
                <w:rFonts w:ascii="Consolas" w:hAnsi="Consolas" w:cs="Consolas"/>
              </w:rPr>
              <w:t>Belum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mempunyai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else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    (Owner di 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endif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&lt;/option&gt;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&lt;/select&gt;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else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&lt;label for="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 xml:space="preserve">"&gt;Owner </w:t>
            </w:r>
            <w:proofErr w:type="spellStart"/>
            <w:r w:rsidRPr="00AB747D">
              <w:rPr>
                <w:rFonts w:ascii="Consolas" w:hAnsi="Consolas" w:cs="Consolas"/>
              </w:rPr>
              <w:t>Sekarang</w:t>
            </w:r>
            <w:proofErr w:type="spellEnd"/>
            <w:r w:rsidRPr="00AB747D">
              <w:rPr>
                <w:rFonts w:ascii="Consolas" w:hAnsi="Consolas" w:cs="Consolas"/>
              </w:rPr>
              <w:t xml:space="preserve"> : &lt;?= $edit['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']; ?&gt;&lt;/label&gt;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&lt;select name="</w:t>
            </w:r>
            <w:proofErr w:type="spellStart"/>
            <w:r w:rsidRPr="00AB747D">
              <w:rPr>
                <w:rFonts w:ascii="Consolas" w:hAnsi="Consolas" w:cs="Consolas"/>
              </w:rPr>
              <w:t>owner_new_id</w:t>
            </w:r>
            <w:proofErr w:type="spellEnd"/>
            <w:r w:rsidRPr="00AB747D">
              <w:rPr>
                <w:rFonts w:ascii="Consolas" w:hAnsi="Consolas" w:cs="Consolas"/>
              </w:rPr>
              <w:t xml:space="preserve">" class="form-control </w:t>
            </w:r>
            <w:proofErr w:type="spellStart"/>
            <w:r w:rsidRPr="00AB747D">
              <w:rPr>
                <w:rFonts w:ascii="Consolas" w:hAnsi="Consolas" w:cs="Consolas"/>
              </w:rPr>
              <w:t>form-control</w:t>
            </w:r>
            <w:proofErr w:type="spellEnd"/>
            <w:r w:rsidRPr="00AB747D">
              <w:rPr>
                <w:rFonts w:ascii="Consolas" w:hAnsi="Consolas" w:cs="Consolas"/>
              </w:rPr>
              <w:t>" id="</w:t>
            </w:r>
            <w:proofErr w:type="spellStart"/>
            <w:r w:rsidRPr="00AB747D">
              <w:rPr>
                <w:rFonts w:ascii="Consolas" w:hAnsi="Consolas" w:cs="Consolas"/>
              </w:rPr>
              <w:t>defaultSelect</w:t>
            </w:r>
            <w:proofErr w:type="spellEnd"/>
            <w:r w:rsidRPr="00AB747D">
              <w:rPr>
                <w:rFonts w:ascii="Consolas" w:hAnsi="Consolas" w:cs="Consolas"/>
              </w:rPr>
              <w:t>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&lt;!-- &lt;option value=""&gt;</w:t>
            </w:r>
            <w:proofErr w:type="spellStart"/>
            <w:r w:rsidRPr="00AB747D">
              <w:rPr>
                <w:rFonts w:ascii="Consolas" w:hAnsi="Consolas" w:cs="Consolas"/>
              </w:rPr>
              <w:t>Pilih</w:t>
            </w:r>
            <w:proofErr w:type="spellEnd"/>
            <w:r w:rsidRPr="00AB747D">
              <w:rPr>
                <w:rFonts w:ascii="Consolas" w:hAnsi="Consolas" w:cs="Consolas"/>
              </w:rPr>
              <w:t xml:space="preserve"> Owner </w:t>
            </w:r>
            <w:proofErr w:type="spellStart"/>
            <w:r w:rsidRPr="00AB747D">
              <w:rPr>
                <w:rFonts w:ascii="Consolas" w:hAnsi="Consolas" w:cs="Consolas"/>
              </w:rPr>
              <w:t>Baru</w:t>
            </w:r>
            <w:proofErr w:type="spellEnd"/>
            <w:r w:rsidRPr="00AB747D">
              <w:rPr>
                <w:rFonts w:ascii="Consolas" w:hAnsi="Consolas" w:cs="Consolas"/>
              </w:rPr>
              <w:t>&lt;/option&gt; --&gt;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($data2 as $owner) : 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&lt;option value="&lt;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id_user</w:t>
            </w:r>
            <w:proofErr w:type="spellEnd"/>
            <w:r w:rsidRPr="00AB747D">
              <w:rPr>
                <w:rFonts w:ascii="Consolas" w:hAnsi="Consolas" w:cs="Consolas"/>
              </w:rPr>
              <w:t>']; ?&gt;" selected&gt;&lt;?= $owner['</w:t>
            </w:r>
            <w:proofErr w:type="spellStart"/>
            <w:r w:rsidRPr="00AB747D">
              <w:rPr>
                <w:rFonts w:ascii="Consolas" w:hAnsi="Consolas" w:cs="Consolas"/>
              </w:rPr>
              <w:t>nama_user</w:t>
            </w:r>
            <w:proofErr w:type="spellEnd"/>
            <w:r w:rsidRPr="00AB747D">
              <w:rPr>
                <w:rFonts w:ascii="Consolas" w:hAnsi="Consolas" w:cs="Consolas"/>
              </w:rPr>
              <w:t>']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if ($owner['</w:t>
            </w:r>
            <w:proofErr w:type="spellStart"/>
            <w:r w:rsidRPr="00AB747D">
              <w:rPr>
                <w:rFonts w:ascii="Consolas" w:hAnsi="Consolas" w:cs="Consolas"/>
              </w:rPr>
              <w:t>outlet_id</w:t>
            </w:r>
            <w:proofErr w:type="spellEnd"/>
            <w:r w:rsidRPr="00AB747D">
              <w:rPr>
                <w:rFonts w:ascii="Consolas" w:hAnsi="Consolas" w:cs="Consolas"/>
              </w:rPr>
              <w:t>'] == null)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(</w:t>
            </w:r>
            <w:proofErr w:type="spellStart"/>
            <w:r w:rsidRPr="00AB747D">
              <w:rPr>
                <w:rFonts w:ascii="Consolas" w:hAnsi="Consolas" w:cs="Consolas"/>
              </w:rPr>
              <w:t>Belum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lastRenderedPageBreak/>
              <w:t>memiliki</w:t>
            </w:r>
            <w:proofErr w:type="spellEnd"/>
            <w:r w:rsidRPr="00AB747D">
              <w:rPr>
                <w:rFonts w:ascii="Consolas" w:hAnsi="Consolas" w:cs="Consolas"/>
              </w:rPr>
              <w:t xml:space="preserve"> outlet)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else :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    (Owner </w:t>
            </w:r>
            <w:proofErr w:type="spellStart"/>
            <w:r w:rsidRPr="00AB747D">
              <w:rPr>
                <w:rFonts w:ascii="Consolas" w:hAnsi="Consolas" w:cs="Consolas"/>
              </w:rPr>
              <w:t>berada</w:t>
            </w:r>
            <w:proofErr w:type="spellEnd"/>
            <w:r w:rsidRPr="00AB747D">
              <w:rPr>
                <w:rFonts w:ascii="Consolas" w:hAnsi="Consolas" w:cs="Consolas"/>
              </w:rPr>
              <w:t xml:space="preserve"> di &lt;</w:t>
            </w:r>
            <w:proofErr w:type="gramStart"/>
            <w:r w:rsidRPr="00AB747D">
              <w:rPr>
                <w:rFonts w:ascii="Consolas" w:hAnsi="Consolas" w:cs="Consolas"/>
              </w:rPr>
              <w:t>?=</w:t>
            </w:r>
            <w:proofErr w:type="gramEnd"/>
            <w:r w:rsidRPr="00AB747D">
              <w:rPr>
                <w:rFonts w:ascii="Consolas" w:hAnsi="Consolas" w:cs="Consolas"/>
              </w:rPr>
              <w:t xml:space="preserve"> $owner['</w:t>
            </w:r>
            <w:proofErr w:type="spellStart"/>
            <w:r w:rsidRPr="00AB747D">
              <w:rPr>
                <w:rFonts w:ascii="Consolas" w:hAnsi="Consolas" w:cs="Consolas"/>
              </w:rPr>
              <w:t>nama_outlet</w:t>
            </w:r>
            <w:proofErr w:type="spellEnd"/>
            <w:r w:rsidRPr="00AB747D">
              <w:rPr>
                <w:rFonts w:ascii="Consolas" w:hAnsi="Consolas" w:cs="Consolas"/>
              </w:rPr>
              <w:t>']; ?&gt;)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endif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    &lt;/option&gt;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endforeach</w:t>
            </w:r>
            <w:proofErr w:type="spellEnd"/>
            <w:r w:rsidRPr="00AB747D">
              <w:rPr>
                <w:rFonts w:ascii="Consolas" w:hAnsi="Consolas" w:cs="Consolas"/>
              </w:rPr>
              <w:t xml:space="preserve">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    &lt;/select&gt;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</w:t>
            </w:r>
            <w:proofErr w:type="spellStart"/>
            <w:r w:rsidRPr="00AB747D">
              <w:rPr>
                <w:rFonts w:ascii="Consolas" w:hAnsi="Consolas" w:cs="Consolas"/>
              </w:rPr>
              <w:t>br</w:t>
            </w:r>
            <w:proofErr w:type="spellEnd"/>
            <w:r w:rsidRPr="00AB747D">
              <w:rPr>
                <w:rFonts w:ascii="Consolas" w:hAnsi="Consolas" w:cs="Consolas"/>
              </w:rPr>
              <w:t>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</w:t>
            </w:r>
            <w:proofErr w:type="gramStart"/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  <w:proofErr w:type="gram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endif</w:t>
            </w:r>
            <w:proofErr w:type="spellEnd"/>
            <w:r w:rsidRPr="00AB747D">
              <w:rPr>
                <w:rFonts w:ascii="Consolas" w:hAnsi="Consolas" w:cs="Consolas"/>
              </w:rPr>
              <w:t>; ?&gt;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&lt;div class="card-action"&gt;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&lt;button type="submit" name="</w:t>
            </w:r>
            <w:proofErr w:type="spellStart"/>
            <w:r w:rsidRPr="00AB747D">
              <w:rPr>
                <w:rFonts w:ascii="Consolas" w:hAnsi="Consolas" w:cs="Consolas"/>
              </w:rPr>
              <w:t>btn-simpan</w:t>
            </w:r>
            <w:proofErr w:type="spellEnd"/>
            <w:r w:rsidRPr="00AB747D">
              <w:rPr>
                <w:rFonts w:ascii="Consolas" w:hAnsi="Consolas" w:cs="Consolas"/>
              </w:rPr>
              <w:t>" class="</w:t>
            </w:r>
            <w:proofErr w:type="spellStart"/>
            <w:r w:rsidRPr="00AB747D">
              <w:rPr>
                <w:rFonts w:ascii="Consolas" w:hAnsi="Consolas" w:cs="Consolas"/>
              </w:rPr>
              <w:t>btn-succes</w:t>
            </w:r>
            <w:proofErr w:type="spellEnd"/>
            <w:r w:rsidRPr="00AB747D">
              <w:rPr>
                <w:rFonts w:ascii="Consolas" w:hAnsi="Consolas" w:cs="Consolas"/>
              </w:rPr>
              <w:t>"&gt;Submit&lt;/button&gt;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&lt;!-- &lt;button class="button"&gt;Cancel&lt;/button&gt; --&gt;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    &lt;</w:t>
            </w:r>
            <w:proofErr w:type="spellStart"/>
            <w:r w:rsidRPr="00AB747D">
              <w:rPr>
                <w:rFonts w:ascii="Consolas" w:hAnsi="Consolas" w:cs="Consolas"/>
              </w:rPr>
              <w:t>br</w:t>
            </w:r>
            <w:proofErr w:type="spellEnd"/>
            <w:r w:rsidRPr="00AB747D">
              <w:rPr>
                <w:rFonts w:ascii="Consolas" w:hAnsi="Consolas" w:cs="Consolas"/>
              </w:rPr>
              <w:t xml:space="preserve">&gt;&lt;a </w:t>
            </w:r>
            <w:proofErr w:type="spellStart"/>
            <w:r w:rsidRPr="00AB747D">
              <w:rPr>
                <w:rFonts w:ascii="Consolas" w:hAnsi="Consolas" w:cs="Consolas"/>
              </w:rPr>
              <w:t>href</w:t>
            </w:r>
            <w:proofErr w:type="spellEnd"/>
            <w:r w:rsidRPr="00AB747D">
              <w:rPr>
                <w:rFonts w:ascii="Consolas" w:hAnsi="Consolas" w:cs="Consolas"/>
              </w:rPr>
              <w:t>="</w:t>
            </w:r>
            <w:proofErr w:type="spellStart"/>
            <w:r w:rsidRPr="00AB747D">
              <w:rPr>
                <w:rFonts w:ascii="Consolas" w:hAnsi="Consolas" w:cs="Consolas"/>
              </w:rPr>
              <w:t>javascript:void</w:t>
            </w:r>
            <w:proofErr w:type="spellEnd"/>
            <w:r w:rsidRPr="00AB747D">
              <w:rPr>
                <w:rFonts w:ascii="Consolas" w:hAnsi="Consolas" w:cs="Consolas"/>
              </w:rPr>
              <w:t xml:space="preserve">(0)" </w:t>
            </w:r>
            <w:proofErr w:type="spellStart"/>
            <w:r w:rsidRPr="00AB747D">
              <w:rPr>
                <w:rFonts w:ascii="Consolas" w:hAnsi="Consolas" w:cs="Consolas"/>
              </w:rPr>
              <w:t>onclick</w:t>
            </w:r>
            <w:proofErr w:type="spellEnd"/>
            <w:r w:rsidRPr="00AB747D">
              <w:rPr>
                <w:rFonts w:ascii="Consolas" w:hAnsi="Consolas" w:cs="Consolas"/>
              </w:rPr>
              <w:t>="</w:t>
            </w:r>
            <w:proofErr w:type="spellStart"/>
            <w:r w:rsidRPr="00AB747D">
              <w:rPr>
                <w:rFonts w:ascii="Consolas" w:hAnsi="Consolas" w:cs="Consolas"/>
              </w:rPr>
              <w:t>window.history.back</w:t>
            </w:r>
            <w:proofErr w:type="spellEnd"/>
            <w:r w:rsidRPr="00AB747D">
              <w:rPr>
                <w:rFonts w:ascii="Consolas" w:hAnsi="Consolas" w:cs="Consolas"/>
              </w:rPr>
              <w:t>();" class="</w:t>
            </w:r>
            <w:proofErr w:type="spellStart"/>
            <w:r w:rsidRPr="00AB747D">
              <w:rPr>
                <w:rFonts w:ascii="Consolas" w:hAnsi="Consolas" w:cs="Consolas"/>
              </w:rPr>
              <w:t>btn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btn</w:t>
            </w:r>
            <w:proofErr w:type="spellEnd"/>
            <w:r w:rsidRPr="00AB747D">
              <w:rPr>
                <w:rFonts w:ascii="Consolas" w:hAnsi="Consolas" w:cs="Consolas"/>
              </w:rPr>
              <w:t>-danger"&gt;</w:t>
            </w:r>
            <w:proofErr w:type="spellStart"/>
            <w:r w:rsidRPr="00AB747D">
              <w:rPr>
                <w:rFonts w:ascii="Consolas" w:hAnsi="Consolas" w:cs="Consolas"/>
              </w:rPr>
              <w:t>Batal</w:t>
            </w:r>
            <w:proofErr w:type="spellEnd"/>
            <w:r w:rsidRPr="00AB747D">
              <w:rPr>
                <w:rFonts w:ascii="Consolas" w:hAnsi="Consolas" w:cs="Consolas"/>
              </w:rPr>
              <w:t>&lt;/a&gt;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&lt;/div&gt;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         &lt;/form&gt;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       &lt;/html&gt;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AB747D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t>hapus_outlet</w:t>
      </w:r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AB747D" w:rsidTr="00AB747D">
        <w:tc>
          <w:tcPr>
            <w:tcW w:w="7290" w:type="dxa"/>
          </w:tcPr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&lt;?</w:t>
            </w:r>
            <w:proofErr w:type="spellStart"/>
            <w:r w:rsidRPr="00AB747D">
              <w:rPr>
                <w:rFonts w:ascii="Consolas" w:hAnsi="Consolas" w:cs="Consolas"/>
              </w:rPr>
              <w:t>php</w:t>
            </w:r>
            <w:proofErr w:type="spellEnd"/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require '</w:t>
            </w:r>
            <w:proofErr w:type="spellStart"/>
            <w:r w:rsidRPr="00AB747D">
              <w:rPr>
                <w:rFonts w:ascii="Consolas" w:hAnsi="Consolas" w:cs="Consolas"/>
              </w:rPr>
              <w:t>koneksi.php</w:t>
            </w:r>
            <w:proofErr w:type="spellEnd"/>
            <w:r w:rsidRPr="00AB747D">
              <w:rPr>
                <w:rFonts w:ascii="Consolas" w:hAnsi="Consolas" w:cs="Consolas"/>
              </w:rPr>
              <w:t>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$query = "DELETE FROM outlet WHERE </w:t>
            </w:r>
            <w:proofErr w:type="spellStart"/>
            <w:r w:rsidRPr="00AB747D">
              <w:rPr>
                <w:rFonts w:ascii="Consolas" w:hAnsi="Consolas" w:cs="Consolas"/>
              </w:rPr>
              <w:t>id_outlet</w:t>
            </w:r>
            <w:proofErr w:type="spellEnd"/>
            <w:r w:rsidRPr="00AB747D">
              <w:rPr>
                <w:rFonts w:ascii="Consolas" w:hAnsi="Consolas" w:cs="Consolas"/>
              </w:rPr>
              <w:t xml:space="preserve"> = </w:t>
            </w:r>
            <w:proofErr w:type="gramStart"/>
            <w:r w:rsidRPr="00AB747D">
              <w:rPr>
                <w:rFonts w:ascii="Consolas" w:hAnsi="Consolas" w:cs="Consolas"/>
              </w:rPr>
              <w:t>" .</w:t>
            </w:r>
            <w:proofErr w:type="gramEnd"/>
            <w:r w:rsidRPr="00AB747D">
              <w:rPr>
                <w:rFonts w:ascii="Consolas" w:hAnsi="Consolas" w:cs="Consolas"/>
              </w:rPr>
              <w:t xml:space="preserve"> $_GET['id'];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$delete = </w:t>
            </w:r>
            <w:proofErr w:type="spellStart"/>
            <w:r w:rsidRPr="00AB747D">
              <w:rPr>
                <w:rFonts w:ascii="Consolas" w:hAnsi="Consolas" w:cs="Consolas"/>
              </w:rPr>
              <w:t>mysqli_query</w:t>
            </w:r>
            <w:proofErr w:type="spellEnd"/>
            <w:r w:rsidRPr="00AB747D">
              <w:rPr>
                <w:rFonts w:ascii="Consolas" w:hAnsi="Consolas" w:cs="Consolas"/>
              </w:rPr>
              <w:t>($conn, $query);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if ($delete == 1)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$_SESSION['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Berhasil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Mengahapus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</w:t>
            </w:r>
            <w:proofErr w:type="gramStart"/>
            <w:r w:rsidRPr="00AB747D">
              <w:rPr>
                <w:rFonts w:ascii="Consolas" w:hAnsi="Consolas" w:cs="Consolas"/>
              </w:rPr>
              <w:t>header(</w:t>
            </w:r>
            <w:proofErr w:type="gramEnd"/>
            <w:r w:rsidRPr="00AB747D">
              <w:rPr>
                <w:rFonts w:ascii="Consolas" w:hAnsi="Consolas" w:cs="Consolas"/>
              </w:rPr>
              <w:t>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?');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 else {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$_</w:t>
            </w:r>
            <w:proofErr w:type="gramStart"/>
            <w:r w:rsidRPr="00AB747D">
              <w:rPr>
                <w:rFonts w:ascii="Consolas" w:hAnsi="Consolas" w:cs="Consolas"/>
              </w:rPr>
              <w:t>SESSION[</w:t>
            </w:r>
            <w:proofErr w:type="gramEnd"/>
            <w:r w:rsidRPr="00AB747D">
              <w:rPr>
                <w:rFonts w:ascii="Consolas" w:hAnsi="Consolas" w:cs="Consolas"/>
              </w:rPr>
              <w:t>'</w:t>
            </w:r>
            <w:proofErr w:type="spellStart"/>
            <w:r w:rsidRPr="00AB747D">
              <w:rPr>
                <w:rFonts w:ascii="Consolas" w:hAnsi="Consolas" w:cs="Consolas"/>
              </w:rPr>
              <w:t>msg</w:t>
            </w:r>
            <w:proofErr w:type="spellEnd"/>
            <w:r w:rsidRPr="00AB747D">
              <w:rPr>
                <w:rFonts w:ascii="Consolas" w:hAnsi="Consolas" w:cs="Consolas"/>
              </w:rPr>
              <w:t>'] = '</w:t>
            </w:r>
            <w:proofErr w:type="spellStart"/>
            <w:r w:rsidRPr="00AB747D">
              <w:rPr>
                <w:rFonts w:ascii="Consolas" w:hAnsi="Consolas" w:cs="Consolas"/>
              </w:rPr>
              <w:t>Gagal</w:t>
            </w:r>
            <w:proofErr w:type="spellEnd"/>
            <w:r w:rsidRPr="00AB747D">
              <w:rPr>
                <w:rFonts w:ascii="Consolas" w:hAnsi="Consolas" w:cs="Consolas"/>
              </w:rPr>
              <w:t xml:space="preserve"> </w:t>
            </w:r>
            <w:proofErr w:type="spellStart"/>
            <w:r w:rsidRPr="00AB747D">
              <w:rPr>
                <w:rFonts w:ascii="Consolas" w:hAnsi="Consolas" w:cs="Consolas"/>
              </w:rPr>
              <w:t>Hapus</w:t>
            </w:r>
            <w:proofErr w:type="spellEnd"/>
            <w:r w:rsidRPr="00AB747D">
              <w:rPr>
                <w:rFonts w:ascii="Consolas" w:hAnsi="Consolas" w:cs="Consolas"/>
              </w:rPr>
              <w:t xml:space="preserve"> Data!!!';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 xml:space="preserve">    header('</w:t>
            </w:r>
            <w:proofErr w:type="spellStart"/>
            <w:r w:rsidRPr="00AB747D">
              <w:rPr>
                <w:rFonts w:ascii="Consolas" w:hAnsi="Consolas" w:cs="Consolas"/>
              </w:rPr>
              <w:t>location:outlet.php</w:t>
            </w:r>
            <w:proofErr w:type="spellEnd"/>
            <w:r w:rsidRPr="00AB747D">
              <w:rPr>
                <w:rFonts w:ascii="Consolas" w:hAnsi="Consolas" w:cs="Consolas"/>
              </w:rPr>
              <w:t>');</w:t>
            </w:r>
          </w:p>
          <w:p w:rsidR="00AB747D" w:rsidRPr="00AB747D" w:rsidRDefault="00AB747D" w:rsidP="00AB747D">
            <w:pPr>
              <w:rPr>
                <w:rFonts w:ascii="Consolas" w:hAnsi="Consolas" w:cs="Consolas"/>
              </w:rPr>
            </w:pPr>
            <w:r w:rsidRPr="00AB747D">
              <w:rPr>
                <w:rFonts w:ascii="Consolas" w:hAnsi="Consolas" w:cs="Consolas"/>
              </w:rPr>
              <w:t>}</w:t>
            </w:r>
          </w:p>
          <w:p w:rsidR="00AB747D" w:rsidRPr="00AB747D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sz w:val="22"/>
                <w:szCs w:val="22"/>
              </w:rPr>
            </w:pPr>
          </w:p>
        </w:tc>
      </w:tr>
    </w:tbl>
    <w:p w:rsidR="00AB747D" w:rsidRPr="00080901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UJI COBA </w:t>
      </w: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lastRenderedPageBreak/>
        <w:t xml:space="preserve">REVISI </w:t>
      </w:r>
    </w:p>
    <w:p w:rsidR="00762AAA" w:rsidRPr="00080901" w:rsidRDefault="00033DF0">
      <w:pPr>
        <w:numPr>
          <w:ilvl w:val="0"/>
          <w:numId w:val="18"/>
        </w:numPr>
        <w:spacing w:before="31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PENENTUAN DOMAIN DAN HOSTING </w:t>
      </w: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UPLOAD WEB </w:t>
      </w:r>
      <w:r w:rsidRPr="00080901">
        <w:rPr>
          <w:rFonts w:eastAsia="Calibri"/>
          <w:color w:val="000000"/>
          <w:spacing w:val="1"/>
          <w:sz w:val="22"/>
          <w:szCs w:val="22"/>
        </w:rPr>
        <w:t>KE</w:t>
      </w:r>
      <w:r w:rsidRPr="00080901">
        <w:rPr>
          <w:rFonts w:eastAsia="Calibri"/>
          <w:color w:val="000000"/>
          <w:sz w:val="22"/>
          <w:szCs w:val="22"/>
        </w:rPr>
        <w:t xml:space="preserve"> HOSTING </w:t>
      </w: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UPLOAD WEB </w:t>
      </w:r>
      <w:r w:rsidRPr="00080901">
        <w:rPr>
          <w:rFonts w:eastAsia="Calibri"/>
          <w:color w:val="000000"/>
          <w:spacing w:val="1"/>
          <w:sz w:val="22"/>
          <w:szCs w:val="22"/>
        </w:rPr>
        <w:t>KE</w:t>
      </w:r>
      <w:r w:rsidRPr="00080901">
        <w:rPr>
          <w:rFonts w:eastAsia="Calibri"/>
          <w:color w:val="000000"/>
          <w:sz w:val="22"/>
          <w:szCs w:val="22"/>
        </w:rPr>
        <w:t xml:space="preserve"> GITHUB </w:t>
      </w:r>
    </w:p>
    <w:p w:rsidR="00762AAA" w:rsidRPr="00482D02" w:rsidRDefault="00033DF0">
      <w:pPr>
        <w:numPr>
          <w:ilvl w:val="0"/>
          <w:numId w:val="18"/>
        </w:num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PEMBUATAN USER GUIDANCE </w:t>
      </w: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color w:val="000000"/>
          <w:sz w:val="22"/>
          <w:szCs w:val="22"/>
        </w:rPr>
      </w:pP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color w:val="000000"/>
          <w:sz w:val="22"/>
          <w:szCs w:val="22"/>
        </w:rPr>
      </w:pPr>
      <w:r>
        <w:rPr>
          <w:rFonts w:eastAsia="Calibri"/>
          <w:color w:val="000000"/>
          <w:sz w:val="22"/>
          <w:szCs w:val="22"/>
        </w:rPr>
        <w:t>Admin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1.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chrome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2.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localhost</w:t>
      </w:r>
      <w:proofErr w:type="spellEnd"/>
      <w:r w:rsidRPr="00482D02">
        <w:rPr>
          <w:rFonts w:eastAsia="Calibri"/>
          <w:sz w:val="22"/>
          <w:szCs w:val="22"/>
        </w:rPr>
        <w:t>/</w:t>
      </w:r>
      <w:proofErr w:type="spellStart"/>
      <w:r w:rsidRPr="00482D02">
        <w:rPr>
          <w:rFonts w:eastAsia="Calibri"/>
          <w:sz w:val="22"/>
          <w:szCs w:val="22"/>
        </w:rPr>
        <w:t>nama</w:t>
      </w:r>
      <w:proofErr w:type="spellEnd"/>
      <w:r w:rsidRPr="00482D02">
        <w:rPr>
          <w:rFonts w:eastAsia="Calibri"/>
          <w:sz w:val="22"/>
          <w:szCs w:val="22"/>
        </w:rPr>
        <w:t xml:space="preserve"> folder/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3.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username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password admin,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login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4.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ke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beranda</w:t>
      </w:r>
      <w:proofErr w:type="spellEnd"/>
      <w:r w:rsidRPr="00482D02">
        <w:rPr>
          <w:rFonts w:eastAsia="Calibri"/>
          <w:sz w:val="22"/>
          <w:szCs w:val="22"/>
        </w:rPr>
        <w:t xml:space="preserve"> dashboard admin 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5.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di dashboard admin </w:t>
      </w:r>
      <w:proofErr w:type="spellStart"/>
      <w:r w:rsidRPr="00482D02">
        <w:rPr>
          <w:rFonts w:eastAsia="Calibri"/>
          <w:sz w:val="22"/>
          <w:szCs w:val="22"/>
        </w:rPr>
        <w:t>bisa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mengakses</w:t>
      </w:r>
      <w:proofErr w:type="spellEnd"/>
      <w:r w:rsidRPr="00482D02">
        <w:rPr>
          <w:rFonts w:eastAsia="Calibri"/>
          <w:sz w:val="22"/>
          <w:szCs w:val="22"/>
        </w:rPr>
        <w:t xml:space="preserve"> data outlet, data </w:t>
      </w:r>
      <w:proofErr w:type="spellStart"/>
      <w:r w:rsidRPr="00482D02">
        <w:rPr>
          <w:rFonts w:eastAsia="Calibri"/>
          <w:sz w:val="22"/>
          <w:szCs w:val="22"/>
        </w:rPr>
        <w:t>pelanggan</w:t>
      </w:r>
      <w:proofErr w:type="spellEnd"/>
      <w:r w:rsidRPr="00482D02">
        <w:rPr>
          <w:rFonts w:eastAsia="Calibri"/>
          <w:sz w:val="22"/>
          <w:szCs w:val="22"/>
        </w:rPr>
        <w:t xml:space="preserve">, data </w:t>
      </w:r>
      <w:proofErr w:type="spellStart"/>
      <w:r w:rsidRPr="00482D02">
        <w:rPr>
          <w:rFonts w:eastAsia="Calibri"/>
          <w:sz w:val="22"/>
          <w:szCs w:val="22"/>
        </w:rPr>
        <w:t>paket</w:t>
      </w:r>
      <w:proofErr w:type="spellEnd"/>
      <w:r w:rsidRPr="00482D02">
        <w:rPr>
          <w:rFonts w:eastAsia="Calibri"/>
          <w:sz w:val="22"/>
          <w:szCs w:val="22"/>
        </w:rPr>
        <w:t xml:space="preserve">, data </w:t>
      </w:r>
      <w:proofErr w:type="spellStart"/>
      <w:r w:rsidRPr="00482D02">
        <w:rPr>
          <w:rFonts w:eastAsia="Calibri"/>
          <w:sz w:val="22"/>
          <w:szCs w:val="22"/>
        </w:rPr>
        <w:t>pengguna</w:t>
      </w:r>
      <w:proofErr w:type="spellEnd"/>
      <w:r w:rsidRPr="00482D02">
        <w:rPr>
          <w:rFonts w:eastAsia="Calibri"/>
          <w:sz w:val="22"/>
          <w:szCs w:val="22"/>
        </w:rPr>
        <w:t xml:space="preserve">, data </w:t>
      </w:r>
      <w:proofErr w:type="spellStart"/>
      <w:r w:rsidRPr="00482D02">
        <w:rPr>
          <w:rFonts w:eastAsia="Calibri"/>
          <w:sz w:val="22"/>
          <w:szCs w:val="22"/>
        </w:rPr>
        <w:t>transaksi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laporan</w:t>
      </w:r>
      <w:proofErr w:type="spellEnd"/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6. </w:t>
      </w:r>
      <w:proofErr w:type="spellStart"/>
      <w:r w:rsidRPr="00482D02">
        <w:rPr>
          <w:rFonts w:eastAsia="Calibri"/>
          <w:sz w:val="22"/>
          <w:szCs w:val="22"/>
        </w:rPr>
        <w:t>Jika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ingin</w:t>
      </w:r>
      <w:proofErr w:type="spellEnd"/>
      <w:r w:rsidRPr="00482D02">
        <w:rPr>
          <w:rFonts w:eastAsia="Calibri"/>
          <w:sz w:val="22"/>
          <w:szCs w:val="22"/>
        </w:rPr>
        <w:t xml:space="preserve"> logout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tombol</w:t>
      </w:r>
      <w:proofErr w:type="spellEnd"/>
      <w:r w:rsidRPr="00482D02">
        <w:rPr>
          <w:rFonts w:eastAsia="Calibri"/>
          <w:sz w:val="22"/>
          <w:szCs w:val="22"/>
        </w:rPr>
        <w:t xml:space="preserve"> di navigation bar</w:t>
      </w: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>
        <w:rPr>
          <w:rFonts w:eastAsia="Calibri"/>
          <w:sz w:val="22"/>
          <w:szCs w:val="22"/>
        </w:rPr>
        <w:t>Kasir</w:t>
      </w:r>
      <w:proofErr w:type="spellEnd"/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chrome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2.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localhost</w:t>
      </w:r>
      <w:proofErr w:type="spellEnd"/>
      <w:r w:rsidRPr="00482D02">
        <w:rPr>
          <w:rFonts w:eastAsia="Calibri"/>
          <w:sz w:val="22"/>
          <w:szCs w:val="22"/>
        </w:rPr>
        <w:t>/</w:t>
      </w:r>
      <w:proofErr w:type="spellStart"/>
      <w:r w:rsidRPr="00482D02">
        <w:rPr>
          <w:rFonts w:eastAsia="Calibri"/>
          <w:sz w:val="22"/>
          <w:szCs w:val="22"/>
        </w:rPr>
        <w:t>nama</w:t>
      </w:r>
      <w:proofErr w:type="spellEnd"/>
      <w:r w:rsidRPr="00482D02">
        <w:rPr>
          <w:rFonts w:eastAsia="Calibri"/>
          <w:sz w:val="22"/>
          <w:szCs w:val="22"/>
        </w:rPr>
        <w:t xml:space="preserve"> folder/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3.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username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password </w:t>
      </w:r>
      <w:proofErr w:type="spellStart"/>
      <w:r w:rsidRPr="00482D02">
        <w:rPr>
          <w:rFonts w:eastAsia="Calibri"/>
          <w:sz w:val="22"/>
          <w:szCs w:val="22"/>
        </w:rPr>
        <w:t>kasir</w:t>
      </w:r>
      <w:proofErr w:type="spellEnd"/>
      <w:r w:rsidRPr="00482D02">
        <w:rPr>
          <w:rFonts w:eastAsia="Calibri"/>
          <w:sz w:val="22"/>
          <w:szCs w:val="22"/>
        </w:rPr>
        <w:t xml:space="preserve">,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login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4.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ke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beranda</w:t>
      </w:r>
      <w:proofErr w:type="spellEnd"/>
      <w:r w:rsidRPr="00482D02">
        <w:rPr>
          <w:rFonts w:eastAsia="Calibri"/>
          <w:sz w:val="22"/>
          <w:szCs w:val="22"/>
        </w:rPr>
        <w:t xml:space="preserve"> dashboard </w:t>
      </w:r>
      <w:proofErr w:type="spellStart"/>
      <w:r w:rsidRPr="00482D02">
        <w:rPr>
          <w:rFonts w:eastAsia="Calibri"/>
          <w:sz w:val="22"/>
          <w:szCs w:val="22"/>
        </w:rPr>
        <w:t>kasir</w:t>
      </w:r>
      <w:proofErr w:type="spellEnd"/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5.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di dashboard admin </w:t>
      </w:r>
      <w:proofErr w:type="spellStart"/>
      <w:r w:rsidRPr="00482D02">
        <w:rPr>
          <w:rFonts w:eastAsia="Calibri"/>
          <w:sz w:val="22"/>
          <w:szCs w:val="22"/>
        </w:rPr>
        <w:t>bisa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registrasi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pelanggan</w:t>
      </w:r>
      <w:proofErr w:type="spellEnd"/>
      <w:r w:rsidRPr="00482D02">
        <w:rPr>
          <w:rFonts w:eastAsia="Calibri"/>
          <w:sz w:val="22"/>
          <w:szCs w:val="22"/>
        </w:rPr>
        <w:t xml:space="preserve">, </w:t>
      </w:r>
      <w:proofErr w:type="spellStart"/>
      <w:r w:rsidRPr="00482D02">
        <w:rPr>
          <w:rFonts w:eastAsia="Calibri"/>
          <w:sz w:val="22"/>
          <w:szCs w:val="22"/>
        </w:rPr>
        <w:t>transaksi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generate </w:t>
      </w:r>
      <w:proofErr w:type="spellStart"/>
      <w:r w:rsidRPr="00482D02">
        <w:rPr>
          <w:rFonts w:eastAsia="Calibri"/>
          <w:sz w:val="22"/>
          <w:szCs w:val="22"/>
        </w:rPr>
        <w:t>laporan</w:t>
      </w:r>
      <w:proofErr w:type="spellEnd"/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6. </w:t>
      </w:r>
      <w:proofErr w:type="spellStart"/>
      <w:r w:rsidRPr="00482D02">
        <w:rPr>
          <w:rFonts w:eastAsia="Calibri"/>
          <w:sz w:val="22"/>
          <w:szCs w:val="22"/>
        </w:rPr>
        <w:t>Jika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ingin</w:t>
      </w:r>
      <w:proofErr w:type="spellEnd"/>
      <w:r w:rsidRPr="00482D02">
        <w:rPr>
          <w:rFonts w:eastAsia="Calibri"/>
          <w:sz w:val="22"/>
          <w:szCs w:val="22"/>
        </w:rPr>
        <w:t xml:space="preserve"> logout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tombol</w:t>
      </w:r>
      <w:proofErr w:type="spellEnd"/>
      <w:r w:rsidRPr="00482D02">
        <w:rPr>
          <w:rFonts w:eastAsia="Calibri"/>
          <w:sz w:val="22"/>
          <w:szCs w:val="22"/>
        </w:rPr>
        <w:t xml:space="preserve"> di navigation bar</w:t>
      </w: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lastRenderedPageBreak/>
        <w:t>Owner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1.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chrome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2.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localhost</w:t>
      </w:r>
      <w:proofErr w:type="spellEnd"/>
      <w:r w:rsidRPr="00482D02">
        <w:rPr>
          <w:rFonts w:eastAsia="Calibri"/>
          <w:sz w:val="22"/>
          <w:szCs w:val="22"/>
        </w:rPr>
        <w:t>/</w:t>
      </w:r>
      <w:proofErr w:type="spellStart"/>
      <w:r w:rsidRPr="00482D02">
        <w:rPr>
          <w:rFonts w:eastAsia="Calibri"/>
          <w:sz w:val="22"/>
          <w:szCs w:val="22"/>
        </w:rPr>
        <w:t>nama</w:t>
      </w:r>
      <w:proofErr w:type="spellEnd"/>
      <w:r w:rsidRPr="00482D02">
        <w:rPr>
          <w:rFonts w:eastAsia="Calibri"/>
          <w:sz w:val="22"/>
          <w:szCs w:val="22"/>
        </w:rPr>
        <w:t xml:space="preserve"> folder/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3. </w:t>
      </w:r>
      <w:proofErr w:type="spellStart"/>
      <w:r w:rsidRPr="00482D02">
        <w:rPr>
          <w:rFonts w:eastAsia="Calibri"/>
          <w:sz w:val="22"/>
          <w:szCs w:val="22"/>
        </w:rPr>
        <w:t>Ketik</w:t>
      </w:r>
      <w:proofErr w:type="spellEnd"/>
      <w:r w:rsidRPr="00482D02">
        <w:rPr>
          <w:rFonts w:eastAsia="Calibri"/>
          <w:sz w:val="22"/>
          <w:szCs w:val="22"/>
        </w:rPr>
        <w:t xml:space="preserve"> username </w:t>
      </w:r>
      <w:proofErr w:type="spellStart"/>
      <w:r w:rsidRPr="00482D02">
        <w:rPr>
          <w:rFonts w:eastAsia="Calibri"/>
          <w:sz w:val="22"/>
          <w:szCs w:val="22"/>
        </w:rPr>
        <w:t>dan</w:t>
      </w:r>
      <w:proofErr w:type="spellEnd"/>
      <w:r w:rsidRPr="00482D02">
        <w:rPr>
          <w:rFonts w:eastAsia="Calibri"/>
          <w:sz w:val="22"/>
          <w:szCs w:val="22"/>
        </w:rPr>
        <w:t xml:space="preserve"> password owner,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login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4. </w:t>
      </w:r>
      <w:proofErr w:type="spellStart"/>
      <w:r w:rsidRPr="00482D02">
        <w:rPr>
          <w:rFonts w:eastAsia="Calibri"/>
          <w:sz w:val="22"/>
          <w:szCs w:val="22"/>
        </w:rPr>
        <w:t>Masuk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ke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beranda</w:t>
      </w:r>
      <w:proofErr w:type="spellEnd"/>
      <w:r w:rsidRPr="00482D02">
        <w:rPr>
          <w:rFonts w:eastAsia="Calibri"/>
          <w:sz w:val="22"/>
          <w:szCs w:val="22"/>
        </w:rPr>
        <w:t xml:space="preserve"> dashboard owner</w:t>
      </w:r>
    </w:p>
    <w:p w:rsidR="00482D02" w:rsidRPr="00482D02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5. </w:t>
      </w:r>
      <w:proofErr w:type="spellStart"/>
      <w:r w:rsidRPr="00482D02">
        <w:rPr>
          <w:rFonts w:eastAsia="Calibri"/>
          <w:sz w:val="22"/>
          <w:szCs w:val="22"/>
        </w:rPr>
        <w:t>Lalu</w:t>
      </w:r>
      <w:proofErr w:type="spellEnd"/>
      <w:r w:rsidRPr="00482D02">
        <w:rPr>
          <w:rFonts w:eastAsia="Calibri"/>
          <w:sz w:val="22"/>
          <w:szCs w:val="22"/>
        </w:rPr>
        <w:t xml:space="preserve"> di dashboard owner </w:t>
      </w:r>
      <w:proofErr w:type="spellStart"/>
      <w:r w:rsidRPr="00482D02">
        <w:rPr>
          <w:rFonts w:eastAsia="Calibri"/>
          <w:sz w:val="22"/>
          <w:szCs w:val="22"/>
        </w:rPr>
        <w:t>bisa</w:t>
      </w:r>
      <w:proofErr w:type="spellEnd"/>
      <w:r w:rsidRPr="00482D02">
        <w:rPr>
          <w:rFonts w:eastAsia="Calibri"/>
          <w:sz w:val="22"/>
          <w:szCs w:val="22"/>
        </w:rPr>
        <w:t xml:space="preserve"> generate </w:t>
      </w:r>
      <w:proofErr w:type="spellStart"/>
      <w:r w:rsidRPr="00482D02">
        <w:rPr>
          <w:rFonts w:eastAsia="Calibri"/>
          <w:sz w:val="22"/>
          <w:szCs w:val="22"/>
        </w:rPr>
        <w:t>laporan</w:t>
      </w:r>
      <w:proofErr w:type="spellEnd"/>
    </w:p>
    <w:p w:rsidR="00482D02" w:rsidRPr="002C4705" w:rsidRDefault="00482D02" w:rsidP="00482D02">
      <w:p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482D02">
        <w:rPr>
          <w:rFonts w:eastAsia="Calibri"/>
          <w:sz w:val="22"/>
          <w:szCs w:val="22"/>
        </w:rPr>
        <w:t xml:space="preserve">6. </w:t>
      </w:r>
      <w:proofErr w:type="spellStart"/>
      <w:r w:rsidRPr="00482D02">
        <w:rPr>
          <w:rFonts w:eastAsia="Calibri"/>
          <w:sz w:val="22"/>
          <w:szCs w:val="22"/>
        </w:rPr>
        <w:t>Jika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ingin</w:t>
      </w:r>
      <w:proofErr w:type="spellEnd"/>
      <w:r w:rsidRPr="00482D02">
        <w:rPr>
          <w:rFonts w:eastAsia="Calibri"/>
          <w:sz w:val="22"/>
          <w:szCs w:val="22"/>
        </w:rPr>
        <w:t xml:space="preserve"> logout </w:t>
      </w:r>
      <w:proofErr w:type="spellStart"/>
      <w:r w:rsidRPr="00482D02">
        <w:rPr>
          <w:rFonts w:eastAsia="Calibri"/>
          <w:sz w:val="22"/>
          <w:szCs w:val="22"/>
        </w:rPr>
        <w:t>klik</w:t>
      </w:r>
      <w:proofErr w:type="spellEnd"/>
      <w:r w:rsidRPr="00482D02">
        <w:rPr>
          <w:rFonts w:eastAsia="Calibri"/>
          <w:sz w:val="22"/>
          <w:szCs w:val="22"/>
        </w:rPr>
        <w:t xml:space="preserve"> </w:t>
      </w:r>
      <w:proofErr w:type="spellStart"/>
      <w:r w:rsidRPr="00482D02">
        <w:rPr>
          <w:rFonts w:eastAsia="Calibri"/>
          <w:sz w:val="22"/>
          <w:szCs w:val="22"/>
        </w:rPr>
        <w:t>tombol</w:t>
      </w:r>
      <w:proofErr w:type="spellEnd"/>
      <w:r w:rsidRPr="00482D02">
        <w:rPr>
          <w:rFonts w:eastAsia="Calibri"/>
          <w:sz w:val="22"/>
          <w:szCs w:val="22"/>
        </w:rPr>
        <w:t xml:space="preserve"> logout di navigation bar</w:t>
      </w:r>
    </w:p>
    <w:p w:rsidR="002C4705" w:rsidRDefault="002C4705" w:rsidP="002C4705">
      <w:pPr>
        <w:spacing w:before="308" w:line="268" w:lineRule="atLeast"/>
        <w:ind w:right="-200"/>
        <w:jc w:val="both"/>
        <w:rPr>
          <w:rFonts w:eastAsia="Calibri"/>
          <w:color w:val="000000"/>
          <w:sz w:val="22"/>
          <w:szCs w:val="22"/>
        </w:rPr>
      </w:pPr>
    </w:p>
    <w:p w:rsidR="002C4705" w:rsidRPr="002C4705" w:rsidRDefault="002C4705" w:rsidP="002C4705">
      <w:pPr>
        <w:spacing w:before="308" w:line="268" w:lineRule="atLeast"/>
        <w:ind w:right="-200"/>
        <w:jc w:val="both"/>
        <w:rPr>
          <w:rFonts w:eastAsia="Calibri"/>
          <w:sz w:val="44"/>
          <w:szCs w:val="44"/>
        </w:rPr>
      </w:pPr>
    </w:p>
    <w:sectPr w:rsidR="002C4705" w:rsidRPr="002C4705">
      <w:type w:val="continuous"/>
      <w:pgSz w:w="12240" w:h="15840"/>
      <w:pgMar w:top="1120" w:right="1633" w:bottom="112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1CA66FB6">
      <w:start w:val="1"/>
      <w:numFmt w:val="bullet"/>
      <w:lvlText w:val=":"/>
      <w:lvlJc w:val="left"/>
      <w:pPr>
        <w:tabs>
          <w:tab w:val="num" w:pos="108"/>
        </w:tabs>
        <w:ind w:left="108" w:hanging="108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 w:tplc="12FE16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FEB8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AA21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A560A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9621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37209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42F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16C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00000003"/>
    <w:multiLevelType w:val="multilevel"/>
    <w:tmpl w:val="00000003"/>
    <w:lvl w:ilvl="0">
      <w:start w:val="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00000004"/>
    <w:multiLevelType w:val="multilevel"/>
    <w:tmpl w:val="00000004"/>
    <w:lvl w:ilvl="0">
      <w:start w:val="3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5"/>
    <w:multiLevelType w:val="multilevel"/>
    <w:tmpl w:val="00000005"/>
    <w:lvl w:ilvl="0">
      <w:start w:val="4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>
    <w:nsid w:val="00000006"/>
    <w:multiLevelType w:val="multilevel"/>
    <w:tmpl w:val="C4C67F80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1444"/>
        </w:tabs>
        <w:ind w:left="1444" w:hanging="432"/>
      </w:pPr>
    </w:lvl>
    <w:lvl w:ilvl="2">
      <w:start w:val="1"/>
      <w:numFmt w:val="decimal"/>
      <w:lvlText w:val="%1.%2.%3."/>
      <w:lvlJc w:val="left"/>
      <w:pPr>
        <w:tabs>
          <w:tab w:val="num" w:pos="2092"/>
        </w:tabs>
        <w:ind w:left="1876" w:hanging="504"/>
      </w:pPr>
    </w:lvl>
    <w:lvl w:ilvl="3">
      <w:start w:val="1"/>
      <w:numFmt w:val="decimal"/>
      <w:lvlText w:val="%1.%2.%3.%4."/>
      <w:lvlJc w:val="left"/>
      <w:pPr>
        <w:tabs>
          <w:tab w:val="num" w:pos="2452"/>
        </w:tabs>
        <w:ind w:left="2380" w:hanging="648"/>
      </w:pPr>
    </w:lvl>
    <w:lvl w:ilvl="4">
      <w:start w:val="1"/>
      <w:numFmt w:val="decimal"/>
      <w:lvlText w:val="%1.%2.%3.%4.%5."/>
      <w:lvlJc w:val="left"/>
      <w:pPr>
        <w:tabs>
          <w:tab w:val="num" w:pos="3172"/>
        </w:tabs>
        <w:ind w:left="2884" w:hanging="792"/>
      </w:pPr>
    </w:lvl>
    <w:lvl w:ilvl="5">
      <w:start w:val="1"/>
      <w:numFmt w:val="decimal"/>
      <w:lvlText w:val="%1.%2.%3.%4.%5.%6."/>
      <w:lvlJc w:val="left"/>
      <w:pPr>
        <w:tabs>
          <w:tab w:val="num" w:pos="3532"/>
        </w:tabs>
        <w:ind w:left="3388" w:hanging="936"/>
      </w:pPr>
    </w:lvl>
    <w:lvl w:ilvl="6">
      <w:start w:val="1"/>
      <w:numFmt w:val="decimal"/>
      <w:lvlText w:val="%1.%2.%3.%4.%5.%6.%7."/>
      <w:lvlJc w:val="left"/>
      <w:pPr>
        <w:tabs>
          <w:tab w:val="num" w:pos="4252"/>
        </w:tabs>
        <w:ind w:left="3892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12"/>
        </w:tabs>
        <w:ind w:left="4396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32"/>
        </w:tabs>
        <w:ind w:left="4972" w:hanging="1440"/>
      </w:pPr>
    </w:lvl>
  </w:abstractNum>
  <w:abstractNum w:abstractNumId="6">
    <w:nsid w:val="00000007"/>
    <w:multiLevelType w:val="multilevel"/>
    <w:tmpl w:val="00000007"/>
    <w:lvl w:ilvl="0">
      <w:start w:val="6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>
    <w:nsid w:val="00000008"/>
    <w:multiLevelType w:val="multilevel"/>
    <w:tmpl w:val="00000008"/>
    <w:lvl w:ilvl="0">
      <w:start w:val="7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00000009"/>
    <w:multiLevelType w:val="multilevel"/>
    <w:tmpl w:val="00000009"/>
    <w:lvl w:ilvl="0">
      <w:start w:val="8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0000000A"/>
    <w:multiLevelType w:val="hybridMultilevel"/>
    <w:tmpl w:val="0000000A"/>
    <w:lvl w:ilvl="0" w:tplc="BF2A32B6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FAE862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7E71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5E6D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861D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4CDE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AE32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8424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A093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0000000C"/>
    <w:multiLevelType w:val="multilevel"/>
    <w:tmpl w:val="0000000C"/>
    <w:lvl w:ilvl="0">
      <w:start w:val="3"/>
      <w:numFmt w:val="decimal"/>
      <w:lvlText w:val="%1."/>
      <w:lvlJc w:val="left"/>
      <w:pPr>
        <w:tabs>
          <w:tab w:val="num" w:pos="788"/>
        </w:tabs>
        <w:ind w:left="428" w:firstLine="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>
    <w:nsid w:val="0000000D"/>
    <w:multiLevelType w:val="hybridMultilevel"/>
    <w:tmpl w:val="0000000D"/>
    <w:lvl w:ilvl="0" w:tplc="A2BA475E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607285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E9AD5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E68A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FAE9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D0C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A6B3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6CF6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301E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>
    <w:nsid w:val="0000000F"/>
    <w:multiLevelType w:val="multilevel"/>
    <w:tmpl w:val="0000000F"/>
    <w:lvl w:ilvl="0">
      <w:start w:val="3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>
    <w:nsid w:val="00000010"/>
    <w:multiLevelType w:val="multilevel"/>
    <w:tmpl w:val="00000010"/>
    <w:lvl w:ilvl="0">
      <w:start w:val="4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6">
    <w:nsid w:val="00000011"/>
    <w:multiLevelType w:val="multilevel"/>
    <w:tmpl w:val="00000011"/>
    <w:lvl w:ilvl="0">
      <w:start w:val="9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00000012"/>
    <w:multiLevelType w:val="multilevel"/>
    <w:tmpl w:val="00000012"/>
    <w:lvl w:ilvl="0">
      <w:start w:val="1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>
    <w:nsid w:val="29770683"/>
    <w:multiLevelType w:val="hybridMultilevel"/>
    <w:tmpl w:val="619884DA"/>
    <w:lvl w:ilvl="0" w:tplc="7DC8FF80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AAA"/>
    <w:rsid w:val="00033DF0"/>
    <w:rsid w:val="0005332C"/>
    <w:rsid w:val="00080901"/>
    <w:rsid w:val="000D46E3"/>
    <w:rsid w:val="000F55A6"/>
    <w:rsid w:val="00237F18"/>
    <w:rsid w:val="0024183A"/>
    <w:rsid w:val="002A5167"/>
    <w:rsid w:val="002C4705"/>
    <w:rsid w:val="002C4B5B"/>
    <w:rsid w:val="002F53CD"/>
    <w:rsid w:val="003560FA"/>
    <w:rsid w:val="0036415D"/>
    <w:rsid w:val="003E2178"/>
    <w:rsid w:val="00482D02"/>
    <w:rsid w:val="004C7472"/>
    <w:rsid w:val="004F5AC4"/>
    <w:rsid w:val="00555806"/>
    <w:rsid w:val="00683B37"/>
    <w:rsid w:val="006A7B14"/>
    <w:rsid w:val="006F7771"/>
    <w:rsid w:val="00762AAA"/>
    <w:rsid w:val="007B17A7"/>
    <w:rsid w:val="0091541D"/>
    <w:rsid w:val="009174D2"/>
    <w:rsid w:val="00A07E10"/>
    <w:rsid w:val="00A476EC"/>
    <w:rsid w:val="00A54999"/>
    <w:rsid w:val="00AB747D"/>
    <w:rsid w:val="00AC6BD8"/>
    <w:rsid w:val="00BC1F09"/>
    <w:rsid w:val="00BE708A"/>
    <w:rsid w:val="00C47680"/>
    <w:rsid w:val="00CC0E39"/>
    <w:rsid w:val="00DB0E17"/>
    <w:rsid w:val="00EF3F5E"/>
    <w:rsid w:val="00F72F59"/>
    <w:rsid w:val="00F76170"/>
    <w:rsid w:val="00F9499D"/>
    <w:rsid w:val="00FD3416"/>
    <w:rsid w:val="00FE1F4D"/>
    <w:rsid w:val="00FE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7119E3-57F1-4AAE-898D-21C09F249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3612</Words>
  <Characters>20594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Pc Lab</cp:lastModifiedBy>
  <cp:revision>2</cp:revision>
  <dcterms:created xsi:type="dcterms:W3CDTF">2023-03-10T10:11:00Z</dcterms:created>
  <dcterms:modified xsi:type="dcterms:W3CDTF">2023-03-10T10:11:00Z</dcterms:modified>
</cp:coreProperties>
</file>